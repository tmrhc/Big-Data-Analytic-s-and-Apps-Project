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B625842" w14:textId="77777777" w:rsidR="00122B18" w:rsidRDefault="00050C4D" w:rsidP="003A037E">
      <w:pPr>
        <w:pStyle w:val="papertitle"/>
      </w:pPr>
      <w:proofErr w:type="spellStart"/>
      <w:r>
        <w:t>MSnake</w:t>
      </w:r>
      <w:proofErr w:type="spellEnd"/>
      <w:r>
        <w:t xml:space="preserve"> Sensor Based Game </w:t>
      </w:r>
    </w:p>
    <w:p w14:paraId="66E0D37C" w14:textId="77777777" w:rsidR="00122B18" w:rsidRDefault="00122B18">
      <w:pPr>
        <w:sectPr w:rsidR="00122B18">
          <w:pgSz w:w="11906" w:h="16838"/>
          <w:pgMar w:top="1080" w:right="737" w:bottom="2432" w:left="737" w:header="720" w:footer="720" w:gutter="0"/>
          <w:cols w:space="720"/>
          <w:docGrid w:linePitch="360"/>
        </w:sectPr>
      </w:pPr>
    </w:p>
    <w:p w14:paraId="5A1E3162" w14:textId="77777777" w:rsidR="00122B18" w:rsidRDefault="00915764">
      <w:pPr>
        <w:pStyle w:val="Author"/>
        <w:rPr>
          <w:rFonts w:eastAsia="Times New Roman"/>
        </w:rPr>
      </w:pPr>
      <w:proofErr w:type="spellStart"/>
      <w:r>
        <w:lastRenderedPageBreak/>
        <w:t>Aditya</w:t>
      </w:r>
      <w:proofErr w:type="spellEnd"/>
      <w:r>
        <w:t xml:space="preserve"> </w:t>
      </w:r>
      <w:proofErr w:type="spellStart"/>
      <w:r>
        <w:t>Deshpande</w:t>
      </w:r>
      <w:proofErr w:type="spellEnd"/>
      <w:r>
        <w:t xml:space="preserve">, </w:t>
      </w:r>
      <w:proofErr w:type="spellStart"/>
      <w:r>
        <w:t>Tej</w:t>
      </w:r>
      <w:proofErr w:type="spellEnd"/>
      <w:r>
        <w:t xml:space="preserve"> </w:t>
      </w:r>
      <w:proofErr w:type="spellStart"/>
      <w:r>
        <w:t>Kiran</w:t>
      </w:r>
      <w:proofErr w:type="spellEnd"/>
      <w:r>
        <w:t xml:space="preserve"> </w:t>
      </w:r>
      <w:proofErr w:type="spellStart"/>
      <w:r>
        <w:t>Meka</w:t>
      </w:r>
      <w:proofErr w:type="spellEnd"/>
      <w:r>
        <w:t xml:space="preserve">, Mahesh </w:t>
      </w:r>
      <w:proofErr w:type="spellStart"/>
      <w:r>
        <w:t>Vemula</w:t>
      </w:r>
      <w:proofErr w:type="spellEnd"/>
      <w:r>
        <w:t xml:space="preserve">, Jagadish PD </w:t>
      </w:r>
      <w:proofErr w:type="spellStart"/>
      <w:r>
        <w:t>Rao</w:t>
      </w:r>
      <w:proofErr w:type="spellEnd"/>
    </w:p>
    <w:p w14:paraId="535967AC" w14:textId="77777777" w:rsidR="00122B18" w:rsidRDefault="00915764" w:rsidP="00915764">
      <w:pPr>
        <w:pStyle w:val="Affiliation"/>
        <w:rPr>
          <w:rFonts w:eastAsia="Times New Roman"/>
        </w:rPr>
      </w:pPr>
      <w:r>
        <w:rPr>
          <w:rFonts w:eastAsia="Times New Roman"/>
        </w:rPr>
        <w:t>School of Computing and Engineering</w:t>
      </w:r>
    </w:p>
    <w:p w14:paraId="2CEC852D" w14:textId="7FE2ADF5" w:rsidR="008554CA" w:rsidRDefault="008554CA" w:rsidP="00915764">
      <w:pPr>
        <w:pStyle w:val="Affiliation"/>
      </w:pPr>
      <w:r>
        <w:rPr>
          <w:rFonts w:eastAsia="Times New Roman"/>
        </w:rPr>
        <w:t>University of Missouri – Kansas City</w:t>
      </w:r>
    </w:p>
    <w:p w14:paraId="27EB20FB" w14:textId="77777777" w:rsidR="00122B18" w:rsidRDefault="00122B18">
      <w:pPr>
        <w:pStyle w:val="Affiliation"/>
      </w:pPr>
    </w:p>
    <w:p w14:paraId="025CFB74" w14:textId="77777777" w:rsidR="00122B18" w:rsidRDefault="00122B18">
      <w:pPr>
        <w:pStyle w:val="Affiliation"/>
      </w:pPr>
    </w:p>
    <w:p w14:paraId="44274272" w14:textId="77777777" w:rsidR="00122B18" w:rsidRDefault="00122B18"/>
    <w:p w14:paraId="312CD6D3" w14:textId="77777777" w:rsidR="00122B18" w:rsidRDefault="00122B18">
      <w:pPr>
        <w:sectPr w:rsidR="00122B18">
          <w:type w:val="continuous"/>
          <w:pgSz w:w="11906" w:h="16838"/>
          <w:pgMar w:top="1080" w:right="737" w:bottom="2432" w:left="737" w:header="720" w:footer="720" w:gutter="0"/>
          <w:cols w:space="720"/>
          <w:docGrid w:linePitch="360"/>
        </w:sectPr>
      </w:pPr>
    </w:p>
    <w:p w14:paraId="203A2B1B" w14:textId="1978E83D" w:rsidR="00122B18" w:rsidRDefault="00122B18">
      <w:pPr>
        <w:pStyle w:val="Abstract"/>
        <w:rPr>
          <w:i/>
        </w:rPr>
      </w:pPr>
      <w:r>
        <w:rPr>
          <w:i/>
          <w:iCs/>
        </w:rPr>
        <w:lastRenderedPageBreak/>
        <w:t>Abstract</w:t>
      </w:r>
      <w:r>
        <w:rPr>
          <w:rFonts w:eastAsia="Times New Roman"/>
        </w:rPr>
        <w:t>—</w:t>
      </w:r>
      <w:proofErr w:type="gramStart"/>
      <w:r>
        <w:t>This</w:t>
      </w:r>
      <w:r>
        <w:rPr>
          <w:rFonts w:eastAsia="Times New Roman"/>
        </w:rPr>
        <w:t xml:space="preserve"> </w:t>
      </w:r>
      <w:r w:rsidR="008A2EEC">
        <w:t xml:space="preserve"> document</w:t>
      </w:r>
      <w:proofErr w:type="gramEnd"/>
      <w:r w:rsidR="008A2EEC">
        <w:t xml:space="preserve"> gives information regarding the use human gestures in the implementation of games in smartphones.</w:t>
      </w:r>
    </w:p>
    <w:p w14:paraId="7294651A" w14:textId="0E68D40C" w:rsidR="00122B18" w:rsidRDefault="00122B18">
      <w:pPr>
        <w:pStyle w:val="keywords"/>
        <w:ind w:firstLine="180"/>
      </w:pPr>
      <w:r>
        <w:rPr>
          <w:i/>
        </w:rPr>
        <w:t>Index</w:t>
      </w:r>
      <w:r>
        <w:rPr>
          <w:rFonts w:eastAsia="Times New Roman"/>
          <w:i/>
        </w:rPr>
        <w:t xml:space="preserve"> </w:t>
      </w:r>
      <w:r>
        <w:rPr>
          <w:i/>
        </w:rPr>
        <w:t>Terms</w:t>
      </w:r>
      <w:r>
        <w:rPr>
          <w:rFonts w:eastAsia="Times New Roman"/>
        </w:rPr>
        <w:t>—</w:t>
      </w:r>
      <w:r w:rsidR="008A2EEC">
        <w:rPr>
          <w:rFonts w:eastAsia="Times New Roman"/>
        </w:rPr>
        <w:t xml:space="preserve">Sensor Tag, Machine Learning, Principal </w:t>
      </w:r>
      <w:proofErr w:type="spellStart"/>
      <w:r w:rsidR="008A2EEC">
        <w:rPr>
          <w:rFonts w:eastAsia="Times New Roman"/>
        </w:rPr>
        <w:t>Componet</w:t>
      </w:r>
      <w:proofErr w:type="spellEnd"/>
      <w:r w:rsidR="008A2EEC">
        <w:rPr>
          <w:rFonts w:eastAsia="Times New Roman"/>
        </w:rPr>
        <w:t xml:space="preserve"> </w:t>
      </w:r>
      <w:proofErr w:type="gramStart"/>
      <w:r w:rsidR="008A2EEC">
        <w:rPr>
          <w:rFonts w:eastAsia="Times New Roman"/>
        </w:rPr>
        <w:t>Analysis(</w:t>
      </w:r>
      <w:proofErr w:type="gramEnd"/>
      <w:r w:rsidR="008A2EEC">
        <w:rPr>
          <w:rFonts w:eastAsia="Times New Roman"/>
        </w:rPr>
        <w:t>PCA), HBase, Support Vector Machines</w:t>
      </w:r>
    </w:p>
    <w:p w14:paraId="41F77C6C" w14:textId="77777777" w:rsidR="00122B18" w:rsidRDefault="00122B18">
      <w:pPr>
        <w:pStyle w:val="Heading1"/>
        <w:rPr>
          <w:i/>
          <w:iCs/>
        </w:rPr>
      </w:pPr>
      <w:r>
        <w:t>Introduction</w:t>
      </w:r>
    </w:p>
    <w:p w14:paraId="4E6D1D51" w14:textId="77777777" w:rsidR="00122B18" w:rsidRDefault="00122B18" w:rsidP="00122B18">
      <w:pPr>
        <w:pStyle w:val="BodyText"/>
      </w:pPr>
    </w:p>
    <w:p w14:paraId="4B0A7D59" w14:textId="25F6B6A6" w:rsidR="00122B18" w:rsidRDefault="003971FA" w:rsidP="00122B18">
      <w:pPr>
        <w:pStyle w:val="BodyText"/>
      </w:pPr>
      <w:r>
        <w:rPr>
          <w:rFonts w:eastAsia="Times New Roman"/>
          <w:lang w:eastAsia="en-US"/>
        </w:rPr>
        <w:t xml:space="preserve">Implementation of </w:t>
      </w:r>
      <w:r w:rsidRPr="008554CA">
        <w:rPr>
          <w:rFonts w:eastAsia="Times New Roman"/>
          <w:lang w:eastAsia="en-US"/>
        </w:rPr>
        <w:t>sensor based motion recognition snake game</w:t>
      </w:r>
      <w:r w:rsidR="00A61136">
        <w:rPr>
          <w:rFonts w:eastAsia="Times New Roman"/>
          <w:lang w:eastAsia="en-US"/>
        </w:rPr>
        <w:t xml:space="preserve"> is discussed in this document</w:t>
      </w:r>
      <w:r w:rsidRPr="008554CA">
        <w:rPr>
          <w:rFonts w:eastAsia="Times New Roman"/>
          <w:lang w:eastAsia="en-US"/>
        </w:rPr>
        <w:t xml:space="preserve">. Our project mainly involves </w:t>
      </w:r>
      <w:proofErr w:type="spellStart"/>
      <w:r w:rsidRPr="008554CA">
        <w:rPr>
          <w:rFonts w:eastAsia="Times New Roman"/>
          <w:lang w:eastAsia="en-US"/>
        </w:rPr>
        <w:t>i</w:t>
      </w:r>
      <w:proofErr w:type="spellEnd"/>
      <w:r w:rsidRPr="008554CA">
        <w:rPr>
          <w:rFonts w:eastAsia="Times New Roman"/>
          <w:lang w:eastAsia="en-US"/>
        </w:rPr>
        <w:t>)</w:t>
      </w:r>
      <w:r>
        <w:rPr>
          <w:rFonts w:eastAsia="Times New Roman"/>
          <w:lang w:eastAsia="en-US"/>
        </w:rPr>
        <w:t xml:space="preserve"> </w:t>
      </w:r>
      <w:r w:rsidRPr="008554CA">
        <w:rPr>
          <w:rFonts w:eastAsia="Times New Roman"/>
          <w:lang w:eastAsia="en-US"/>
        </w:rPr>
        <w:t xml:space="preserve">sensor data collection using sensor tag </w:t>
      </w:r>
      <w:proofErr w:type="gramStart"/>
      <w:r w:rsidRPr="008554CA">
        <w:rPr>
          <w:rFonts w:eastAsia="Times New Roman"/>
          <w:lang w:eastAsia="en-US"/>
        </w:rPr>
        <w:t>ii)train</w:t>
      </w:r>
      <w:proofErr w:type="gramEnd"/>
      <w:r w:rsidRPr="008554CA">
        <w:rPr>
          <w:rFonts w:eastAsia="Times New Roman"/>
          <w:lang w:eastAsia="en-US"/>
        </w:rPr>
        <w:t xml:space="preserve"> the data, iii) Analyzing real time sensor data iv) Invoke respective touch event based on recognized human activity v)Displaying activity results such as number of left to right motions, right t</w:t>
      </w:r>
      <w:r w:rsidR="000B1B96">
        <w:rPr>
          <w:rFonts w:eastAsia="Times New Roman"/>
          <w:lang w:eastAsia="en-US"/>
        </w:rPr>
        <w:t>o left motions.</w:t>
      </w:r>
    </w:p>
    <w:p w14:paraId="4E38B2E9" w14:textId="77777777" w:rsidR="00123D9F" w:rsidRPr="00123D9F" w:rsidRDefault="00123D9F" w:rsidP="00123D9F">
      <w:pPr>
        <w:widowControl w:val="0"/>
        <w:suppressAutoHyphens w:val="0"/>
        <w:autoSpaceDE w:val="0"/>
        <w:autoSpaceDN w:val="0"/>
        <w:adjustRightInd w:val="0"/>
        <w:jc w:val="both"/>
        <w:rPr>
          <w:rFonts w:eastAsia="Times New Roman"/>
          <w:lang w:eastAsia="en-US"/>
        </w:rPr>
      </w:pPr>
    </w:p>
    <w:p w14:paraId="703479DF" w14:textId="77777777" w:rsidR="00122B18" w:rsidRPr="00123D9F" w:rsidRDefault="00122B18" w:rsidP="00123D9F">
      <w:pPr>
        <w:pStyle w:val="BodyText"/>
      </w:pPr>
    </w:p>
    <w:p w14:paraId="28344910" w14:textId="77777777" w:rsidR="00122B18" w:rsidRDefault="001E5CBF">
      <w:pPr>
        <w:pStyle w:val="Heading1"/>
      </w:pPr>
      <w:r>
        <w:t>Sensor</w:t>
      </w:r>
    </w:p>
    <w:p w14:paraId="78E3B7C3" w14:textId="77777777" w:rsidR="00EE2D9F" w:rsidRDefault="001357DA">
      <w:pPr>
        <w:pStyle w:val="BodyText"/>
        <w:rPr>
          <w:rFonts w:eastAsia="Times New Roman"/>
          <w:lang w:eastAsia="en-US"/>
        </w:rPr>
      </w:pPr>
      <w:r w:rsidRPr="00DD1CC9">
        <w:rPr>
          <w:rFonts w:eastAsia="Times New Roman"/>
          <w:lang w:eastAsia="en-US"/>
        </w:rPr>
        <w:t xml:space="preserve">Texas Instruments Smart Sensor Tag is used for the human gesture recognition in this project. It is compatible with android or </w:t>
      </w:r>
      <w:proofErr w:type="spellStart"/>
      <w:r w:rsidRPr="00DD1CC9">
        <w:rPr>
          <w:rFonts w:eastAsia="Times New Roman"/>
          <w:lang w:eastAsia="en-US"/>
        </w:rPr>
        <w:t>iOS</w:t>
      </w:r>
      <w:proofErr w:type="spellEnd"/>
      <w:r w:rsidRPr="00DD1CC9">
        <w:rPr>
          <w:rFonts w:eastAsia="Times New Roman"/>
          <w:lang w:eastAsia="en-US"/>
        </w:rPr>
        <w:t xml:space="preserve"> smartphone, tablet or PC.</w:t>
      </w:r>
      <w:r w:rsidR="00DD1CC9" w:rsidRPr="00DD1CC9">
        <w:rPr>
          <w:rFonts w:eastAsia="Times New Roman"/>
          <w:lang w:eastAsia="en-US"/>
        </w:rPr>
        <w:t xml:space="preserve"> The product demonstrates the CC2541 Bluetooth Low Energy system-on-chip. The chip is available in QFN-40 package. It implements an internal micro controller, timers RSSI support for range determination, US</w:t>
      </w:r>
      <w:r w:rsidR="00DA1593">
        <w:rPr>
          <w:rFonts w:eastAsia="Times New Roman"/>
          <w:lang w:eastAsia="en-US"/>
        </w:rPr>
        <w:t xml:space="preserve">ARTs, </w:t>
      </w:r>
      <w:proofErr w:type="gramStart"/>
      <w:r w:rsidR="00DA1593">
        <w:rPr>
          <w:rFonts w:eastAsia="Times New Roman"/>
          <w:lang w:eastAsia="en-US"/>
        </w:rPr>
        <w:t>ADC  and</w:t>
      </w:r>
      <w:proofErr w:type="gramEnd"/>
      <w:r w:rsidR="00DA1593">
        <w:rPr>
          <w:rFonts w:eastAsia="Times New Roman"/>
          <w:lang w:eastAsia="en-US"/>
        </w:rPr>
        <w:t xml:space="preserve"> I²C. </w:t>
      </w:r>
    </w:p>
    <w:p w14:paraId="530DA295" w14:textId="77777777" w:rsidR="00EE2D9F" w:rsidRDefault="00C7044C" w:rsidP="00EE2D9F">
      <w:pPr>
        <w:pStyle w:val="BodyText"/>
        <w:keepNext/>
      </w:pPr>
      <w:r>
        <w:rPr>
          <w:noProof/>
          <w:lang w:eastAsia="en-US"/>
        </w:rPr>
        <w:drawing>
          <wp:inline distT="0" distB="0" distL="0" distR="0" wp14:anchorId="358C4CF6" wp14:editId="68925B62">
            <wp:extent cx="2444396" cy="2356338"/>
            <wp:effectExtent l="25400" t="25400" r="19685" b="31750"/>
            <wp:docPr id="1" name="Picture 1" descr="Screen Shot 2014-07-28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7-28 at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4396" cy="2356338"/>
                    </a:xfrm>
                    <a:prstGeom prst="rect">
                      <a:avLst/>
                    </a:prstGeom>
                    <a:noFill/>
                    <a:ln w="12700" cmpd="sng">
                      <a:solidFill>
                        <a:srgbClr val="000000"/>
                      </a:solidFill>
                      <a:miter lim="800000"/>
                      <a:headEnd/>
                      <a:tailEnd/>
                    </a:ln>
                    <a:effectLst/>
                  </pic:spPr>
                </pic:pic>
              </a:graphicData>
            </a:graphic>
          </wp:inline>
        </w:drawing>
      </w:r>
    </w:p>
    <w:p w14:paraId="4D2319F3" w14:textId="77777777" w:rsidR="00EE2D9F" w:rsidRPr="00EE2D9F" w:rsidRDefault="00EE2D9F" w:rsidP="00EE2D9F">
      <w:pPr>
        <w:pStyle w:val="Caption"/>
        <w:rPr>
          <w:rFonts w:eastAsia="Times New Roman"/>
          <w:i w:val="0"/>
          <w:sz w:val="16"/>
          <w:szCs w:val="16"/>
          <w:lang w:eastAsia="en-US"/>
        </w:rPr>
      </w:pPr>
      <w:r w:rsidRPr="00EE2D9F">
        <w:rPr>
          <w:i w:val="0"/>
          <w:sz w:val="16"/>
          <w:szCs w:val="16"/>
        </w:rPr>
        <w:t xml:space="preserve">Figure </w:t>
      </w:r>
      <w:r w:rsidRPr="00EE2D9F">
        <w:rPr>
          <w:i w:val="0"/>
          <w:sz w:val="16"/>
          <w:szCs w:val="16"/>
        </w:rPr>
        <w:fldChar w:fldCharType="begin"/>
      </w:r>
      <w:r w:rsidRPr="00EE2D9F">
        <w:rPr>
          <w:i w:val="0"/>
          <w:sz w:val="16"/>
          <w:szCs w:val="16"/>
        </w:rPr>
        <w:instrText xml:space="preserve"> SEQ Figure \* ARABIC </w:instrText>
      </w:r>
      <w:r w:rsidRPr="00EE2D9F">
        <w:rPr>
          <w:i w:val="0"/>
          <w:sz w:val="16"/>
          <w:szCs w:val="16"/>
        </w:rPr>
        <w:fldChar w:fldCharType="separate"/>
      </w:r>
      <w:r w:rsidR="00DE42EA">
        <w:rPr>
          <w:i w:val="0"/>
          <w:noProof/>
          <w:sz w:val="16"/>
          <w:szCs w:val="16"/>
        </w:rPr>
        <w:t>1</w:t>
      </w:r>
      <w:r w:rsidRPr="00EE2D9F">
        <w:rPr>
          <w:i w:val="0"/>
          <w:sz w:val="16"/>
          <w:szCs w:val="16"/>
        </w:rPr>
        <w:fldChar w:fldCharType="end"/>
      </w:r>
      <w:r w:rsidRPr="00EE2D9F">
        <w:rPr>
          <w:i w:val="0"/>
          <w:sz w:val="16"/>
          <w:szCs w:val="16"/>
        </w:rPr>
        <w:t xml:space="preserve">: </w:t>
      </w:r>
      <w:proofErr w:type="spellStart"/>
      <w:r w:rsidRPr="00EE2D9F">
        <w:rPr>
          <w:i w:val="0"/>
          <w:sz w:val="16"/>
          <w:szCs w:val="16"/>
        </w:rPr>
        <w:t>SensorTag</w:t>
      </w:r>
      <w:proofErr w:type="spellEnd"/>
      <w:r w:rsidRPr="00EE2D9F">
        <w:rPr>
          <w:i w:val="0"/>
          <w:sz w:val="16"/>
          <w:szCs w:val="16"/>
        </w:rPr>
        <w:t xml:space="preserve"> Hardware</w:t>
      </w:r>
    </w:p>
    <w:p w14:paraId="56A767BA" w14:textId="77777777" w:rsidR="00EE2D9F" w:rsidRDefault="00EE2D9F">
      <w:pPr>
        <w:pStyle w:val="BodyText"/>
        <w:rPr>
          <w:rFonts w:eastAsia="Times New Roman"/>
          <w:lang w:eastAsia="en-US"/>
        </w:rPr>
      </w:pPr>
    </w:p>
    <w:p w14:paraId="6F432C59" w14:textId="77777777" w:rsidR="00E367A2" w:rsidRDefault="00A00303" w:rsidP="004E7472">
      <w:pPr>
        <w:pStyle w:val="BodyText"/>
      </w:pPr>
      <w:r>
        <w:lastRenderedPageBreak/>
        <w:t>The Sensor</w:t>
      </w:r>
      <w:r w:rsidR="006B41EB">
        <w:t xml:space="preserve"> </w:t>
      </w:r>
      <w:r>
        <w:t>T</w:t>
      </w:r>
      <w:r w:rsidR="00E367A2" w:rsidRPr="003A037E">
        <w:t xml:space="preserve">ag consists of different sensors like IR Temperature Sensor, Accelerometer, Humidity Sensor, Magnetometer, Barometric Pressure Sensor, </w:t>
      </w:r>
      <w:proofErr w:type="gramStart"/>
      <w:r w:rsidR="00E367A2" w:rsidRPr="003A037E">
        <w:t>Gyroscope</w:t>
      </w:r>
      <w:proofErr w:type="gramEnd"/>
      <w:r w:rsidR="00E367A2" w:rsidRPr="003A037E">
        <w:t>.</w:t>
      </w:r>
    </w:p>
    <w:p w14:paraId="7F09541B" w14:textId="77777777" w:rsidR="00C704B4" w:rsidRDefault="003A037E" w:rsidP="004E7472">
      <w:pPr>
        <w:pStyle w:val="BodyText"/>
        <w:keepNext/>
      </w:pPr>
      <w:r>
        <w:t>The contactless IR temperature Sensor can measure the object’s temperatu</w:t>
      </w:r>
      <w:r w:rsidR="00F16814">
        <w:t xml:space="preserve">re in vicinity of sensor with </w:t>
      </w:r>
      <w:r>
        <w:t>one degree Celsius accuracy. The accelerometer gives the measurement of acceleration</w:t>
      </w:r>
      <w:r w:rsidR="00C15A1F">
        <w:t xml:space="preserve"> in three coordinate axe</w:t>
      </w:r>
      <w:r>
        <w:t xml:space="preserve">s. It can also measure the gravity’s direction. </w:t>
      </w:r>
      <w:r w:rsidR="00BB5B1F">
        <w:t>The humidity sensor gives the temperature and the relative humidity</w:t>
      </w:r>
      <w:r w:rsidR="00F16814">
        <w:t xml:space="preserve">. The magnetometer or </w:t>
      </w:r>
      <w:r w:rsidR="008C3383">
        <w:t>compass measures</w:t>
      </w:r>
      <w:r w:rsidR="00F16814">
        <w:t xml:space="preserve"> the magnetic field in three coordinate </w:t>
      </w:r>
      <w:r w:rsidR="008C3383">
        <w:t>axes</w:t>
      </w:r>
      <w:r w:rsidR="00F16814">
        <w:t>.</w:t>
      </w:r>
      <w:r w:rsidR="00DD77B8">
        <w:t xml:space="preserve"> The Barometric Pressure Sensor gives the atmospheric air pressur</w:t>
      </w:r>
      <w:r w:rsidR="00DA1593">
        <w:t>e</w:t>
      </w:r>
      <w:r w:rsidR="00DD77B8">
        <w:t xml:space="preserve">. The Gyroscope </w:t>
      </w:r>
      <w:proofErr w:type="gramStart"/>
      <w:r w:rsidR="00DD77B8">
        <w:t>measure</w:t>
      </w:r>
      <w:proofErr w:type="gramEnd"/>
      <w:r w:rsidR="00DD77B8">
        <w:t xml:space="preserve"> the rotation rate in all the three coordinates.</w:t>
      </w:r>
      <w:r w:rsidR="0081064F" w:rsidRPr="0081064F">
        <w:t xml:space="preserve"> </w:t>
      </w:r>
    </w:p>
    <w:p w14:paraId="23EC80BA" w14:textId="77777777" w:rsidR="0081064F" w:rsidRDefault="00C7044C" w:rsidP="004E7472">
      <w:pPr>
        <w:pStyle w:val="BodyText"/>
        <w:keepNext/>
      </w:pPr>
      <w:r>
        <w:rPr>
          <w:noProof/>
          <w:lang w:eastAsia="en-US"/>
        </w:rPr>
        <w:drawing>
          <wp:inline distT="0" distB="0" distL="0" distR="0" wp14:anchorId="30780B17" wp14:editId="084E497A">
            <wp:extent cx="2891155" cy="13150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1155" cy="1315085"/>
                    </a:xfrm>
                    <a:prstGeom prst="rect">
                      <a:avLst/>
                    </a:prstGeom>
                    <a:noFill/>
                    <a:ln>
                      <a:noFill/>
                    </a:ln>
                  </pic:spPr>
                </pic:pic>
              </a:graphicData>
            </a:graphic>
          </wp:inline>
        </w:drawing>
      </w:r>
    </w:p>
    <w:p w14:paraId="43132F38" w14:textId="77777777" w:rsidR="003A037E" w:rsidRPr="0081064F" w:rsidRDefault="0081064F" w:rsidP="0081064F">
      <w:pPr>
        <w:pStyle w:val="Caption"/>
        <w:rPr>
          <w:i w:val="0"/>
          <w:sz w:val="16"/>
          <w:szCs w:val="16"/>
        </w:rPr>
      </w:pPr>
      <w:r w:rsidRPr="0081064F">
        <w:rPr>
          <w:i w:val="0"/>
          <w:sz w:val="16"/>
          <w:szCs w:val="16"/>
        </w:rPr>
        <w:t xml:space="preserve">Figure </w:t>
      </w:r>
      <w:r w:rsidRPr="0081064F">
        <w:rPr>
          <w:i w:val="0"/>
          <w:sz w:val="16"/>
          <w:szCs w:val="16"/>
        </w:rPr>
        <w:fldChar w:fldCharType="begin"/>
      </w:r>
      <w:r w:rsidRPr="0081064F">
        <w:rPr>
          <w:i w:val="0"/>
          <w:sz w:val="16"/>
          <w:szCs w:val="16"/>
        </w:rPr>
        <w:instrText xml:space="preserve"> SEQ Figure \* ARABIC </w:instrText>
      </w:r>
      <w:r w:rsidRPr="0081064F">
        <w:rPr>
          <w:i w:val="0"/>
          <w:sz w:val="16"/>
          <w:szCs w:val="16"/>
        </w:rPr>
        <w:fldChar w:fldCharType="separate"/>
      </w:r>
      <w:r w:rsidR="00DE42EA">
        <w:rPr>
          <w:i w:val="0"/>
          <w:noProof/>
          <w:sz w:val="16"/>
          <w:szCs w:val="16"/>
        </w:rPr>
        <w:t>2</w:t>
      </w:r>
      <w:r w:rsidRPr="0081064F">
        <w:rPr>
          <w:i w:val="0"/>
          <w:sz w:val="16"/>
          <w:szCs w:val="16"/>
        </w:rPr>
        <w:fldChar w:fldCharType="end"/>
      </w:r>
      <w:r w:rsidRPr="0081064F">
        <w:rPr>
          <w:i w:val="0"/>
          <w:sz w:val="16"/>
          <w:szCs w:val="16"/>
        </w:rPr>
        <w:t>: Sensor Tag Block Diagram</w:t>
      </w:r>
    </w:p>
    <w:p w14:paraId="52075467" w14:textId="77777777" w:rsidR="008A50EC" w:rsidRDefault="008A50EC" w:rsidP="003A037E">
      <w:pPr>
        <w:pStyle w:val="BodyText"/>
      </w:pPr>
      <w:r>
        <w:t>Figure 1 shows the physical hardware sensor tag</w:t>
      </w:r>
      <w:r w:rsidR="0081064F">
        <w:t>.</w:t>
      </w:r>
      <w:r w:rsidR="0081466F">
        <w:t xml:space="preserve"> </w:t>
      </w:r>
      <w:r w:rsidR="0081064F">
        <w:t xml:space="preserve">Figure </w:t>
      </w:r>
      <w:proofErr w:type="gramStart"/>
      <w:r w:rsidR="0081064F">
        <w:t>2  shows</w:t>
      </w:r>
      <w:proofErr w:type="gramEnd"/>
      <w:r w:rsidR="0081064F">
        <w:t xml:space="preserve"> the block diagram.</w:t>
      </w:r>
    </w:p>
    <w:p w14:paraId="7E3DE42E" w14:textId="77777777" w:rsidR="003A037E" w:rsidRPr="003A037E" w:rsidRDefault="003A037E" w:rsidP="003A037E">
      <w:pPr>
        <w:pStyle w:val="BodyText"/>
      </w:pPr>
    </w:p>
    <w:p w14:paraId="2767C714" w14:textId="77777777" w:rsidR="003A037E" w:rsidRPr="003A037E" w:rsidRDefault="003A037E" w:rsidP="003A037E">
      <w:pPr>
        <w:pStyle w:val="BodyText"/>
        <w:rPr>
          <w:rFonts w:eastAsia="Times New Roman"/>
          <w:lang w:eastAsia="en-US"/>
        </w:rPr>
      </w:pPr>
    </w:p>
    <w:p w14:paraId="534D023C" w14:textId="77777777" w:rsidR="00122B18" w:rsidRDefault="0081466F">
      <w:pPr>
        <w:pStyle w:val="Heading1"/>
      </w:pPr>
      <w:r>
        <w:t>HBase</w:t>
      </w:r>
    </w:p>
    <w:p w14:paraId="4C5BABEF" w14:textId="2A3F96A8" w:rsidR="00122B18" w:rsidRPr="00C7044C" w:rsidRDefault="00122B18">
      <w:pPr>
        <w:pStyle w:val="BodyText"/>
      </w:pPr>
      <w:r w:rsidRPr="00C7044C">
        <w:t>The</w:t>
      </w:r>
      <w:r w:rsidRPr="00C7044C">
        <w:rPr>
          <w:rFonts w:eastAsia="Times New Roman"/>
        </w:rPr>
        <w:t xml:space="preserve"> </w:t>
      </w:r>
      <w:r w:rsidR="00C7044C" w:rsidRPr="00C7044C">
        <w:rPr>
          <w:rFonts w:eastAsia="Times New Roman"/>
          <w:lang w:eastAsia="en-US"/>
        </w:rPr>
        <w:t xml:space="preserve">HBase is a column-oriented database management system that runs on the upper layer of HDFS. It is used to support applications like REST, Avro and Thrift. An HBase system comprises of a set of tables. Each table consists of rows and columns. Each table element is </w:t>
      </w:r>
      <w:proofErr w:type="gramStart"/>
      <w:r w:rsidR="00C7044C" w:rsidRPr="00C7044C">
        <w:rPr>
          <w:rFonts w:eastAsia="Times New Roman"/>
          <w:lang w:eastAsia="en-US"/>
        </w:rPr>
        <w:t>defined  by</w:t>
      </w:r>
      <w:proofErr w:type="gramEnd"/>
      <w:r w:rsidR="00C7044C" w:rsidRPr="00C7044C">
        <w:rPr>
          <w:rFonts w:eastAsia="Times New Roman"/>
          <w:lang w:eastAsia="en-US"/>
        </w:rPr>
        <w:t xml:space="preserve"> a primary key. </w:t>
      </w:r>
      <w:proofErr w:type="gramStart"/>
      <w:r w:rsidR="00C7044C" w:rsidRPr="00C7044C">
        <w:rPr>
          <w:rFonts w:eastAsia="Times New Roman"/>
          <w:lang w:eastAsia="en-US"/>
        </w:rPr>
        <w:t>and</w:t>
      </w:r>
      <w:proofErr w:type="gramEnd"/>
      <w:r w:rsidR="00C7044C" w:rsidRPr="00C7044C">
        <w:rPr>
          <w:rFonts w:eastAsia="Times New Roman"/>
          <w:lang w:eastAsia="en-US"/>
        </w:rPr>
        <w:t xml:space="preserve"> all attempts to access the table must use the primary key. HBase allows attributes to </w:t>
      </w:r>
      <w:r w:rsidR="00603C9A" w:rsidRPr="00C7044C">
        <w:rPr>
          <w:rFonts w:eastAsia="Times New Roman"/>
          <w:lang w:eastAsia="en-US"/>
        </w:rPr>
        <w:t>be grouped</w:t>
      </w:r>
      <w:r w:rsidR="00C7044C" w:rsidRPr="00C7044C">
        <w:rPr>
          <w:rFonts w:eastAsia="Times New Roman"/>
          <w:lang w:eastAsia="en-US"/>
        </w:rPr>
        <w:t xml:space="preserve"> together as column </w:t>
      </w:r>
      <w:r w:rsidR="00603C9A" w:rsidRPr="00C7044C">
        <w:rPr>
          <w:rFonts w:eastAsia="Times New Roman"/>
          <w:lang w:eastAsia="en-US"/>
        </w:rPr>
        <w:t>families, which</w:t>
      </w:r>
      <w:r w:rsidR="00C7044C" w:rsidRPr="00C7044C">
        <w:rPr>
          <w:rFonts w:eastAsia="Times New Roman"/>
          <w:lang w:eastAsia="en-US"/>
        </w:rPr>
        <w:t xml:space="preserve"> is different from relational database, where all columns of a row are grouped together. In HBase, the table schema must be predefined and the column </w:t>
      </w:r>
      <w:r w:rsidR="00DA5229" w:rsidRPr="00C7044C">
        <w:rPr>
          <w:rFonts w:eastAsia="Times New Roman"/>
          <w:lang w:eastAsia="en-US"/>
        </w:rPr>
        <w:t>families must</w:t>
      </w:r>
      <w:r w:rsidR="00C7044C" w:rsidRPr="00C7044C">
        <w:rPr>
          <w:rFonts w:eastAsia="Times New Roman"/>
          <w:lang w:eastAsia="en-US"/>
        </w:rPr>
        <w:t xml:space="preserve"> be specified. It is extremely flexible to add new columns to families to the schema and therefore can easily adapt to changing application requir</w:t>
      </w:r>
      <w:r w:rsidR="001319B0">
        <w:rPr>
          <w:rFonts w:eastAsia="Times New Roman"/>
          <w:lang w:eastAsia="en-US"/>
        </w:rPr>
        <w:t xml:space="preserve">ements. In HBase, the </w:t>
      </w:r>
      <w:r w:rsidR="00DA5229">
        <w:rPr>
          <w:rFonts w:eastAsia="Times New Roman"/>
          <w:lang w:eastAsia="en-US"/>
        </w:rPr>
        <w:t>master manages the clusters</w:t>
      </w:r>
      <w:r w:rsidR="00C7044C" w:rsidRPr="00C7044C">
        <w:rPr>
          <w:rFonts w:eastAsia="Times New Roman"/>
          <w:lang w:eastAsia="en-US"/>
        </w:rPr>
        <w:t xml:space="preserve"> and the tables are stored in the servers where the work is performed. It is sensitive to the loss of its master node.</w:t>
      </w:r>
    </w:p>
    <w:p w14:paraId="28BDF404" w14:textId="0D712331" w:rsidR="003958B8" w:rsidRDefault="009879B3" w:rsidP="003958B8">
      <w:pPr>
        <w:pStyle w:val="Heading1"/>
      </w:pPr>
      <w:r>
        <w:lastRenderedPageBreak/>
        <w:t>Machine Learning</w:t>
      </w:r>
    </w:p>
    <w:p w14:paraId="31BE8010" w14:textId="7C9827BD" w:rsidR="004C4A17" w:rsidRPr="004C4A17" w:rsidRDefault="004C4A17" w:rsidP="004C4A17">
      <w:pPr>
        <w:pStyle w:val="BodyText"/>
      </w:pPr>
      <w:r w:rsidRPr="004C4A17">
        <w:rPr>
          <w:rFonts w:eastAsia="Times New Roman"/>
          <w:lang w:eastAsia="en-US"/>
        </w:rPr>
        <w:t xml:space="preserve">Machine Learning is a group of statistical analysis algorithms or methods where learning or training is achieved by examples. It is closely associated with domains like Data Mining and Pattern Recognition. Here, we have methods that associate </w:t>
      </w:r>
      <w:proofErr w:type="gramStart"/>
      <w:r w:rsidRPr="004C4A17">
        <w:rPr>
          <w:rFonts w:eastAsia="Times New Roman"/>
          <w:lang w:eastAsia="en-US"/>
        </w:rPr>
        <w:t>a</w:t>
      </w:r>
      <w:proofErr w:type="gramEnd"/>
      <w:r w:rsidRPr="004C4A17">
        <w:rPr>
          <w:rFonts w:eastAsia="Times New Roman"/>
          <w:lang w:eastAsia="en-US"/>
        </w:rPr>
        <w:t xml:space="preserve"> unknown pattern within a </w:t>
      </w:r>
      <w:r w:rsidR="00B547B5">
        <w:rPr>
          <w:rFonts w:eastAsia="Times New Roman"/>
          <w:lang w:eastAsia="en-US"/>
        </w:rPr>
        <w:t xml:space="preserve">given dataset using likelihood </w:t>
      </w:r>
      <w:r w:rsidRPr="004C4A17">
        <w:rPr>
          <w:rFonts w:eastAsia="Times New Roman"/>
          <w:lang w:eastAsia="en-US"/>
        </w:rPr>
        <w:t>matching.</w:t>
      </w:r>
      <w:r w:rsidR="00C0155A">
        <w:rPr>
          <w:rFonts w:eastAsia="Times New Roman"/>
          <w:lang w:eastAsia="en-US"/>
        </w:rPr>
        <w:t xml:space="preserve"> </w:t>
      </w:r>
      <w:r w:rsidR="009C5221" w:rsidRPr="004C4A17">
        <w:rPr>
          <w:rFonts w:eastAsia="Times New Roman"/>
          <w:lang w:eastAsia="en-US"/>
        </w:rPr>
        <w:t>Having options for generalization and inference usually differentiates machine learning</w:t>
      </w:r>
      <w:r w:rsidRPr="004C4A17">
        <w:rPr>
          <w:rFonts w:eastAsia="Times New Roman"/>
          <w:lang w:eastAsia="en-US"/>
        </w:rPr>
        <w:t>. Machine Learning techniques have been successfully used in real world gesture recognitions</w:t>
      </w:r>
    </w:p>
    <w:p w14:paraId="73DFDE7E" w14:textId="77777777" w:rsidR="00122B18" w:rsidRDefault="00ED6A68">
      <w:pPr>
        <w:pStyle w:val="Heading1"/>
      </w:pPr>
      <w:r>
        <w:t>Snake Game</w:t>
      </w:r>
    </w:p>
    <w:p w14:paraId="6E676C79" w14:textId="77777777" w:rsidR="00ED6A68" w:rsidRDefault="00ED6A68" w:rsidP="00ED6A68">
      <w:pPr>
        <w:pStyle w:val="BodyText"/>
        <w:rPr>
          <w:rFonts w:eastAsia="Times New Roman"/>
          <w:lang w:eastAsia="en-US"/>
        </w:rPr>
      </w:pPr>
      <w:r w:rsidRPr="00ED6A68">
        <w:rPr>
          <w:rFonts w:eastAsia="Times New Roman"/>
          <w:lang w:eastAsia="en-US"/>
        </w:rPr>
        <w:t xml:space="preserve">It is top-down 2D game where the objective </w:t>
      </w:r>
      <w:r>
        <w:rPr>
          <w:rFonts w:eastAsia="Times New Roman"/>
          <w:lang w:eastAsia="en-US"/>
        </w:rPr>
        <w:t xml:space="preserve">is to control a snake movement </w:t>
      </w:r>
      <w:r w:rsidRPr="00ED6A68">
        <w:rPr>
          <w:rFonts w:eastAsia="Times New Roman"/>
          <w:lang w:eastAsia="en-US"/>
        </w:rPr>
        <w:t>to eat food while avoiding colliding into the boundaries or itself. The movement controls consists of four options, up, down, left and right.</w:t>
      </w:r>
    </w:p>
    <w:p w14:paraId="2BBFF2AE" w14:textId="58878670" w:rsidR="00B932D0" w:rsidRDefault="00B932D0" w:rsidP="00B932D0">
      <w:pPr>
        <w:pStyle w:val="BodyText"/>
        <w:keepNext/>
        <w:jc w:val="center"/>
      </w:pPr>
      <w:r>
        <w:rPr>
          <w:noProof/>
          <w:lang w:eastAsia="en-US"/>
        </w:rPr>
        <w:drawing>
          <wp:inline distT="0" distB="0" distL="0" distR="0" wp14:anchorId="395DE7F2" wp14:editId="69ADEA04">
            <wp:extent cx="1547446" cy="275104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23.JPG"/>
                    <pic:cNvPicPr/>
                  </pic:nvPicPr>
                  <pic:blipFill rotWithShape="1">
                    <a:blip r:embed="rId8">
                      <a:extLst>
                        <a:ext uri="{28A0092B-C50C-407E-A947-70E740481C1C}">
                          <a14:useLocalDpi xmlns:a14="http://schemas.microsoft.com/office/drawing/2010/main" val="0"/>
                        </a:ext>
                      </a:extLst>
                    </a:blip>
                    <a:srcRect l="-910" t="-512" r="910" b="510"/>
                    <a:stretch/>
                  </pic:blipFill>
                  <pic:spPr>
                    <a:xfrm>
                      <a:off x="0" y="0"/>
                      <a:ext cx="1547446" cy="2751048"/>
                    </a:xfrm>
                    <a:prstGeom prst="rect">
                      <a:avLst/>
                    </a:prstGeom>
                  </pic:spPr>
                </pic:pic>
              </a:graphicData>
            </a:graphic>
          </wp:inline>
        </w:drawing>
      </w:r>
    </w:p>
    <w:p w14:paraId="38CDB385" w14:textId="369B1950" w:rsidR="007A24C1" w:rsidRPr="00B932D0" w:rsidRDefault="00B932D0" w:rsidP="00B932D0">
      <w:pPr>
        <w:pStyle w:val="Caption"/>
        <w:rPr>
          <w:i w:val="0"/>
          <w:sz w:val="16"/>
          <w:szCs w:val="16"/>
        </w:rPr>
      </w:pPr>
      <w:r w:rsidRPr="00B932D0">
        <w:rPr>
          <w:i w:val="0"/>
          <w:sz w:val="16"/>
          <w:szCs w:val="16"/>
        </w:rPr>
        <w:t xml:space="preserve">Figure </w:t>
      </w:r>
      <w:r w:rsidRPr="00B932D0">
        <w:rPr>
          <w:i w:val="0"/>
          <w:sz w:val="16"/>
          <w:szCs w:val="16"/>
        </w:rPr>
        <w:fldChar w:fldCharType="begin"/>
      </w:r>
      <w:r w:rsidRPr="00B932D0">
        <w:rPr>
          <w:i w:val="0"/>
          <w:sz w:val="16"/>
          <w:szCs w:val="16"/>
        </w:rPr>
        <w:instrText xml:space="preserve"> SEQ Figure \* ARABIC </w:instrText>
      </w:r>
      <w:r w:rsidRPr="00B932D0">
        <w:rPr>
          <w:i w:val="0"/>
          <w:sz w:val="16"/>
          <w:szCs w:val="16"/>
        </w:rPr>
        <w:fldChar w:fldCharType="separate"/>
      </w:r>
      <w:r w:rsidR="00DE42EA">
        <w:rPr>
          <w:i w:val="0"/>
          <w:noProof/>
          <w:sz w:val="16"/>
          <w:szCs w:val="16"/>
        </w:rPr>
        <w:t>3</w:t>
      </w:r>
      <w:r w:rsidRPr="00B932D0">
        <w:rPr>
          <w:i w:val="0"/>
          <w:sz w:val="16"/>
          <w:szCs w:val="16"/>
        </w:rPr>
        <w:fldChar w:fldCharType="end"/>
      </w:r>
      <w:r w:rsidRPr="00B932D0">
        <w:rPr>
          <w:i w:val="0"/>
          <w:sz w:val="16"/>
          <w:szCs w:val="16"/>
        </w:rPr>
        <w:t>: Snake Game</w:t>
      </w:r>
    </w:p>
    <w:p w14:paraId="35ABAC80" w14:textId="77777777" w:rsidR="00122B18" w:rsidRDefault="00122B18" w:rsidP="00E367A2">
      <w:pPr>
        <w:pStyle w:val="BodyText"/>
        <w:ind w:firstLine="0"/>
      </w:pPr>
    </w:p>
    <w:p w14:paraId="1605804C" w14:textId="0D5C671D" w:rsidR="00122B18" w:rsidRDefault="008554CA">
      <w:pPr>
        <w:pStyle w:val="Heading1"/>
      </w:pPr>
      <w:r>
        <w:t>Implemenation and Results</w:t>
      </w:r>
    </w:p>
    <w:p w14:paraId="52C423C6" w14:textId="3301C19E" w:rsidR="008554CA" w:rsidRDefault="008554CA" w:rsidP="008554CA">
      <w:pPr>
        <w:widowControl w:val="0"/>
        <w:suppressAutoHyphens w:val="0"/>
        <w:autoSpaceDE w:val="0"/>
        <w:autoSpaceDN w:val="0"/>
        <w:adjustRightInd w:val="0"/>
        <w:ind w:firstLine="216"/>
        <w:jc w:val="both"/>
        <w:rPr>
          <w:rFonts w:eastAsia="Times New Roman"/>
          <w:lang w:eastAsia="en-US"/>
        </w:rPr>
      </w:pPr>
      <w:r w:rsidRPr="008554CA">
        <w:rPr>
          <w:rFonts w:eastAsia="Times New Roman"/>
          <w:lang w:eastAsia="en-US"/>
        </w:rPr>
        <w:t xml:space="preserve">We have implemented sensor based motion recognition snake game. In actual snake game we have modified the code such that touch event is triggered based on motion recognition. Our project mainly involves </w:t>
      </w:r>
      <w:proofErr w:type="spellStart"/>
      <w:r w:rsidRPr="008554CA">
        <w:rPr>
          <w:rFonts w:eastAsia="Times New Roman"/>
          <w:lang w:eastAsia="en-US"/>
        </w:rPr>
        <w:t>i</w:t>
      </w:r>
      <w:proofErr w:type="spellEnd"/>
      <w:r w:rsidRPr="008554CA">
        <w:rPr>
          <w:rFonts w:eastAsia="Times New Roman"/>
          <w:lang w:eastAsia="en-US"/>
        </w:rPr>
        <w:t>)</w:t>
      </w:r>
      <w:r w:rsidR="007A24C1">
        <w:rPr>
          <w:rFonts w:eastAsia="Times New Roman"/>
          <w:lang w:eastAsia="en-US"/>
        </w:rPr>
        <w:t xml:space="preserve"> </w:t>
      </w:r>
      <w:r w:rsidRPr="008554CA">
        <w:rPr>
          <w:rFonts w:eastAsia="Times New Roman"/>
          <w:lang w:eastAsia="en-US"/>
        </w:rPr>
        <w:t xml:space="preserve">sensor data collection using sensor tag </w:t>
      </w:r>
      <w:proofErr w:type="gramStart"/>
      <w:r w:rsidRPr="008554CA">
        <w:rPr>
          <w:rFonts w:eastAsia="Times New Roman"/>
          <w:lang w:eastAsia="en-US"/>
        </w:rPr>
        <w:t>ii)train</w:t>
      </w:r>
      <w:proofErr w:type="gramEnd"/>
      <w:r w:rsidRPr="008554CA">
        <w:rPr>
          <w:rFonts w:eastAsia="Times New Roman"/>
          <w:lang w:eastAsia="en-US"/>
        </w:rPr>
        <w:t xml:space="preserve"> the data, iii) Analyzing real time sensor data iv) Invoke respective touch event based on recognized human activity v)Displaying activity results such as number of left to right motions, right to left motions, evaluation results such as accuracy, precision.</w:t>
      </w:r>
    </w:p>
    <w:p w14:paraId="499D43A9" w14:textId="6E71FEA1" w:rsidR="008554CA" w:rsidRDefault="008554CA" w:rsidP="00325709">
      <w:pPr>
        <w:keepNext/>
        <w:widowControl w:val="0"/>
        <w:suppressAutoHyphens w:val="0"/>
        <w:autoSpaceDE w:val="0"/>
        <w:autoSpaceDN w:val="0"/>
        <w:adjustRightInd w:val="0"/>
        <w:ind w:firstLine="216"/>
        <w:jc w:val="both"/>
        <w:rPr>
          <w:rFonts w:eastAsia="Times New Roman"/>
          <w:lang w:eastAsia="en-US"/>
        </w:rPr>
      </w:pPr>
      <w:r w:rsidRPr="008554CA">
        <w:rPr>
          <w:rFonts w:eastAsia="Times New Roman"/>
          <w:lang w:eastAsia="en-US"/>
        </w:rPr>
        <w:t>In data collection phase, data received from sensor tag is connected to mobile device and data is stored in text files in SD card. We ran track various sensor data parameters like co-ordinates values, accelerometer values. For this project we have collected only x,</w:t>
      </w:r>
      <w:r w:rsidR="008A2EEC">
        <w:rPr>
          <w:rFonts w:eastAsia="Times New Roman"/>
          <w:lang w:eastAsia="en-US"/>
        </w:rPr>
        <w:t xml:space="preserve"> </w:t>
      </w:r>
      <w:r w:rsidRPr="008554CA">
        <w:rPr>
          <w:rFonts w:eastAsia="Times New Roman"/>
          <w:lang w:eastAsia="en-US"/>
        </w:rPr>
        <w:t>y,</w:t>
      </w:r>
      <w:r w:rsidR="008A2EEC">
        <w:rPr>
          <w:rFonts w:eastAsia="Times New Roman"/>
          <w:lang w:eastAsia="en-US"/>
        </w:rPr>
        <w:t xml:space="preserve"> </w:t>
      </w:r>
      <w:r w:rsidRPr="008554CA">
        <w:rPr>
          <w:rFonts w:eastAsia="Times New Roman"/>
          <w:lang w:eastAsia="en-US"/>
        </w:rPr>
        <w:t xml:space="preserve">x co-ordinate values. In </w:t>
      </w:r>
      <w:r w:rsidR="00653D7C">
        <w:rPr>
          <w:rFonts w:eastAsia="Times New Roman"/>
          <w:lang w:eastAsia="en-US"/>
        </w:rPr>
        <w:t xml:space="preserve">the </w:t>
      </w:r>
      <w:r w:rsidRPr="008554CA">
        <w:rPr>
          <w:rFonts w:eastAsia="Times New Roman"/>
          <w:lang w:eastAsia="en-US"/>
        </w:rPr>
        <w:t>training phase</w:t>
      </w:r>
      <w:r w:rsidR="0087185F">
        <w:rPr>
          <w:rFonts w:eastAsia="Times New Roman"/>
          <w:lang w:eastAsia="en-US"/>
        </w:rPr>
        <w:t xml:space="preserve">, the </w:t>
      </w:r>
      <w:r w:rsidRPr="008554CA">
        <w:rPr>
          <w:rFonts w:eastAsia="Times New Roman"/>
          <w:lang w:eastAsia="en-US"/>
        </w:rPr>
        <w:t>sensor data collected is trained using HMM model and these text files are converted into respective sequence files.</w:t>
      </w:r>
    </w:p>
    <w:p w14:paraId="40CE337A" w14:textId="77777777" w:rsidR="00C461C6" w:rsidRDefault="00C461C6" w:rsidP="00C461C6">
      <w:pPr>
        <w:keepNext/>
        <w:widowControl w:val="0"/>
        <w:suppressAutoHyphens w:val="0"/>
        <w:autoSpaceDE w:val="0"/>
        <w:autoSpaceDN w:val="0"/>
        <w:adjustRightInd w:val="0"/>
        <w:ind w:firstLine="216"/>
        <w:jc w:val="both"/>
      </w:pPr>
      <w:r>
        <w:rPr>
          <w:noProof/>
          <w:lang w:eastAsia="en-US"/>
        </w:rPr>
        <w:drawing>
          <wp:inline distT="0" distB="0" distL="0" distR="0" wp14:anchorId="2553F214" wp14:editId="76B837F0">
            <wp:extent cx="1041009" cy="2105198"/>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26.JPG"/>
                    <pic:cNvPicPr/>
                  </pic:nvPicPr>
                  <pic:blipFill>
                    <a:blip r:embed="rId9">
                      <a:extLst>
                        <a:ext uri="{28A0092B-C50C-407E-A947-70E740481C1C}">
                          <a14:useLocalDpi xmlns:a14="http://schemas.microsoft.com/office/drawing/2010/main" val="0"/>
                        </a:ext>
                      </a:extLst>
                    </a:blip>
                    <a:stretch>
                      <a:fillRect/>
                    </a:stretch>
                  </pic:blipFill>
                  <pic:spPr>
                    <a:xfrm>
                      <a:off x="0" y="0"/>
                      <a:ext cx="1041972" cy="2107146"/>
                    </a:xfrm>
                    <a:prstGeom prst="rect">
                      <a:avLst/>
                    </a:prstGeom>
                  </pic:spPr>
                </pic:pic>
              </a:graphicData>
            </a:graphic>
          </wp:inline>
        </w:drawing>
      </w:r>
    </w:p>
    <w:p w14:paraId="3C4728D5" w14:textId="19193C45" w:rsidR="00C461C6" w:rsidRPr="0051344C" w:rsidRDefault="00C461C6" w:rsidP="00C461C6">
      <w:pPr>
        <w:pStyle w:val="Caption"/>
        <w:rPr>
          <w:i w:val="0"/>
          <w:sz w:val="16"/>
          <w:szCs w:val="16"/>
        </w:rPr>
      </w:pPr>
      <w:r w:rsidRPr="0051344C">
        <w:rPr>
          <w:i w:val="0"/>
          <w:sz w:val="16"/>
          <w:szCs w:val="16"/>
        </w:rPr>
        <w:t xml:space="preserve">Figure </w:t>
      </w:r>
      <w:r w:rsidRPr="0051344C">
        <w:rPr>
          <w:i w:val="0"/>
          <w:sz w:val="16"/>
          <w:szCs w:val="16"/>
        </w:rPr>
        <w:fldChar w:fldCharType="begin"/>
      </w:r>
      <w:r w:rsidRPr="0051344C">
        <w:rPr>
          <w:i w:val="0"/>
          <w:sz w:val="16"/>
          <w:szCs w:val="16"/>
        </w:rPr>
        <w:instrText xml:space="preserve"> SEQ Figure \* ARABIC </w:instrText>
      </w:r>
      <w:r w:rsidRPr="0051344C">
        <w:rPr>
          <w:i w:val="0"/>
          <w:sz w:val="16"/>
          <w:szCs w:val="16"/>
        </w:rPr>
        <w:fldChar w:fldCharType="separate"/>
      </w:r>
      <w:r w:rsidR="00DE42EA">
        <w:rPr>
          <w:i w:val="0"/>
          <w:noProof/>
          <w:sz w:val="16"/>
          <w:szCs w:val="16"/>
        </w:rPr>
        <w:t>4</w:t>
      </w:r>
      <w:r w:rsidRPr="0051344C">
        <w:rPr>
          <w:i w:val="0"/>
          <w:sz w:val="16"/>
          <w:szCs w:val="16"/>
        </w:rPr>
        <w:fldChar w:fldCharType="end"/>
      </w:r>
      <w:r w:rsidRPr="0051344C">
        <w:rPr>
          <w:i w:val="0"/>
          <w:sz w:val="16"/>
          <w:szCs w:val="16"/>
        </w:rPr>
        <w:t>: Android App User Interface</w:t>
      </w:r>
    </w:p>
    <w:p w14:paraId="31399757" w14:textId="1B178931" w:rsidR="008554CA" w:rsidRPr="008554CA" w:rsidRDefault="008554CA" w:rsidP="008554CA">
      <w:pPr>
        <w:widowControl w:val="0"/>
        <w:suppressAutoHyphens w:val="0"/>
        <w:autoSpaceDE w:val="0"/>
        <w:autoSpaceDN w:val="0"/>
        <w:adjustRightInd w:val="0"/>
        <w:ind w:firstLine="216"/>
        <w:jc w:val="both"/>
        <w:rPr>
          <w:rFonts w:eastAsia="Times New Roman"/>
          <w:lang w:eastAsia="en-US"/>
        </w:rPr>
      </w:pPr>
      <w:r w:rsidRPr="008554CA">
        <w:rPr>
          <w:rFonts w:eastAsia="Times New Roman"/>
          <w:lang w:eastAsia="en-US"/>
        </w:rPr>
        <w:t xml:space="preserve">When the app is started, train method is invoked in </w:t>
      </w:r>
      <w:proofErr w:type="spellStart"/>
      <w:r w:rsidRPr="008554CA">
        <w:rPr>
          <w:rFonts w:eastAsia="Times New Roman"/>
          <w:lang w:eastAsia="en-US"/>
        </w:rPr>
        <w:t>onLeScan</w:t>
      </w:r>
      <w:proofErr w:type="spellEnd"/>
      <w:r w:rsidRPr="008554CA">
        <w:rPr>
          <w:rFonts w:eastAsia="Times New Roman"/>
          <w:lang w:eastAsia="en-US"/>
        </w:rPr>
        <w:t xml:space="preserve"> method. It collects real time data from sensor tag, converts them into sequence files and compares it with various trained sequence files. It calculates probability between </w:t>
      </w:r>
      <w:r w:rsidR="008A2EEC" w:rsidRPr="008554CA">
        <w:rPr>
          <w:rFonts w:eastAsia="Times New Roman"/>
          <w:lang w:eastAsia="en-US"/>
        </w:rPr>
        <w:t>real-time</w:t>
      </w:r>
      <w:r w:rsidRPr="008554CA">
        <w:rPr>
          <w:rFonts w:eastAsia="Times New Roman"/>
          <w:lang w:eastAsia="en-US"/>
        </w:rPr>
        <w:t>/test sequence file when trained sequence files, sequence file which has highest probability is the selected as respective human motion.</w:t>
      </w:r>
    </w:p>
    <w:p w14:paraId="15CEDB37" w14:textId="77777777" w:rsidR="00DE42EA" w:rsidRDefault="008554CA" w:rsidP="00DE42EA">
      <w:pPr>
        <w:widowControl w:val="0"/>
        <w:suppressAutoHyphens w:val="0"/>
        <w:autoSpaceDE w:val="0"/>
        <w:autoSpaceDN w:val="0"/>
        <w:adjustRightInd w:val="0"/>
        <w:ind w:firstLine="216"/>
        <w:jc w:val="both"/>
        <w:rPr>
          <w:rFonts w:eastAsia="Times New Roman"/>
          <w:lang w:eastAsia="en-US"/>
        </w:rPr>
      </w:pPr>
      <w:r w:rsidRPr="008554CA">
        <w:rPr>
          <w:rFonts w:eastAsia="Times New Roman"/>
          <w:lang w:eastAsia="en-US"/>
        </w:rPr>
        <w:t xml:space="preserve">Once the motion is recognized we would broadcast that particular motion then in the game activity file we would receive that motion then based upon the motion detected, function is invoked. For example, if motion detected is say up, then function which make the snake move in up direction is invoked. In this way we are replacing touch event to </w:t>
      </w:r>
      <w:proofErr w:type="gramStart"/>
      <w:r w:rsidRPr="008554CA">
        <w:rPr>
          <w:rFonts w:eastAsia="Times New Roman"/>
          <w:lang w:eastAsia="en-US"/>
        </w:rPr>
        <w:t>sensor based</w:t>
      </w:r>
      <w:proofErr w:type="gramEnd"/>
      <w:r w:rsidRPr="008554CA">
        <w:rPr>
          <w:rFonts w:eastAsia="Times New Roman"/>
          <w:lang w:eastAsia="en-US"/>
        </w:rPr>
        <w:t xml:space="preserve"> event</w:t>
      </w:r>
      <w:r w:rsidR="00DE42EA">
        <w:rPr>
          <w:rFonts w:eastAsia="Times New Roman"/>
          <w:lang w:eastAsia="en-US"/>
        </w:rPr>
        <w:t>.</w:t>
      </w:r>
    </w:p>
    <w:p w14:paraId="2A4EF41B" w14:textId="3BBC924A" w:rsidR="008554CA" w:rsidRDefault="008554CA" w:rsidP="00DE42EA">
      <w:pPr>
        <w:widowControl w:val="0"/>
        <w:suppressAutoHyphens w:val="0"/>
        <w:autoSpaceDE w:val="0"/>
        <w:autoSpaceDN w:val="0"/>
        <w:adjustRightInd w:val="0"/>
        <w:ind w:firstLine="216"/>
        <w:jc w:val="both"/>
        <w:rPr>
          <w:rFonts w:eastAsia="Times New Roman"/>
          <w:lang w:eastAsia="en-US"/>
        </w:rPr>
      </w:pPr>
      <w:r w:rsidRPr="00DA1593">
        <w:rPr>
          <w:rFonts w:eastAsia="Times New Roman"/>
          <w:lang w:eastAsia="en-US"/>
        </w:rPr>
        <w:t xml:space="preserve">We also track the number of activities user has performed say for no of left-right activities, right-left activities etc. We are making use of </w:t>
      </w:r>
      <w:proofErr w:type="spellStart"/>
      <w:r w:rsidRPr="00DA1593">
        <w:rPr>
          <w:rFonts w:eastAsia="Times New Roman"/>
          <w:lang w:eastAsia="en-US"/>
        </w:rPr>
        <w:t>Hbase</w:t>
      </w:r>
      <w:proofErr w:type="spellEnd"/>
      <w:r w:rsidRPr="00DA1593">
        <w:rPr>
          <w:rFonts w:eastAsia="Times New Roman"/>
          <w:lang w:eastAsia="en-US"/>
        </w:rPr>
        <w:t xml:space="preserve"> to store and retrieve results. In this way we can track results based on each da, month, or year. We </w:t>
      </w:r>
      <w:proofErr w:type="gramStart"/>
      <w:r w:rsidRPr="00DA1593">
        <w:rPr>
          <w:rFonts w:eastAsia="Times New Roman"/>
          <w:lang w:eastAsia="en-US"/>
        </w:rPr>
        <w:t>also tracking</w:t>
      </w:r>
      <w:proofErr w:type="gramEnd"/>
      <w:r w:rsidRPr="00DA1593">
        <w:rPr>
          <w:rFonts w:eastAsia="Times New Roman"/>
          <w:lang w:eastAsia="en-US"/>
        </w:rPr>
        <w:t xml:space="preserve"> accuracy and precision of our motion</w:t>
      </w:r>
      <w:r>
        <w:rPr>
          <w:rFonts w:eastAsia="Times New Roman"/>
          <w:lang w:eastAsia="en-US"/>
        </w:rPr>
        <w:t xml:space="preserve"> </w:t>
      </w:r>
      <w:r w:rsidRPr="00DA1593">
        <w:rPr>
          <w:rFonts w:eastAsia="Times New Roman"/>
          <w:lang w:eastAsia="en-US"/>
        </w:rPr>
        <w:t>detection model. We are making use of pie charts to display results such that user would have a very good visual experience.</w:t>
      </w:r>
    </w:p>
    <w:p w14:paraId="11D472E1" w14:textId="77777777" w:rsidR="00995440" w:rsidRDefault="00FE1E6C" w:rsidP="00995440">
      <w:pPr>
        <w:keepNext/>
        <w:widowControl w:val="0"/>
        <w:suppressAutoHyphens w:val="0"/>
        <w:autoSpaceDE w:val="0"/>
        <w:autoSpaceDN w:val="0"/>
        <w:adjustRightInd w:val="0"/>
        <w:ind w:firstLine="216"/>
        <w:jc w:val="both"/>
      </w:pPr>
      <w:r>
        <w:rPr>
          <w:noProof/>
          <w:lang w:eastAsia="en-US"/>
        </w:rPr>
        <mc:AlternateContent>
          <mc:Choice Requires="wps">
            <w:drawing>
              <wp:anchor distT="0" distB="0" distL="114300" distR="114300" simplePos="0" relativeHeight="251662336" behindDoc="0" locked="0" layoutInCell="1" allowOverlap="1" wp14:anchorId="103E0D93" wp14:editId="379B7BBF">
                <wp:simplePos x="0" y="0"/>
                <wp:positionH relativeFrom="column">
                  <wp:posOffset>-2974340</wp:posOffset>
                </wp:positionH>
                <wp:positionV relativeFrom="paragraph">
                  <wp:posOffset>2098675</wp:posOffset>
                </wp:positionV>
                <wp:extent cx="2293620" cy="386080"/>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2293620" cy="3860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87A748" w14:textId="25610ACA" w:rsidR="00D32863" w:rsidRPr="00FE1E6C" w:rsidRDefault="00D32863" w:rsidP="00FE1E6C">
                            <w:pPr>
                              <w:pStyle w:val="Caption"/>
                              <w:rPr>
                                <w:rFonts w:eastAsia="Times New Roman" w:cs="Times New Roman"/>
                                <w:noProof/>
                                <w:sz w:val="16"/>
                                <w:szCs w:val="16"/>
                                <w:lang w:eastAsia="en-US"/>
                              </w:rPr>
                            </w:pPr>
                            <w:r w:rsidRPr="00FE1E6C">
                              <w:rPr>
                                <w:sz w:val="16"/>
                                <w:szCs w:val="16"/>
                              </w:rPr>
                              <w:t xml:space="preserve">Figure </w:t>
                            </w:r>
                            <w:r w:rsidRPr="00FE1E6C">
                              <w:rPr>
                                <w:sz w:val="16"/>
                                <w:szCs w:val="16"/>
                              </w:rPr>
                              <w:fldChar w:fldCharType="begin"/>
                            </w:r>
                            <w:r w:rsidRPr="00FE1E6C">
                              <w:rPr>
                                <w:sz w:val="16"/>
                                <w:szCs w:val="16"/>
                              </w:rPr>
                              <w:instrText xml:space="preserve"> SEQ Figure \* ARABIC </w:instrText>
                            </w:r>
                            <w:r w:rsidRPr="00FE1E6C">
                              <w:rPr>
                                <w:sz w:val="16"/>
                                <w:szCs w:val="16"/>
                              </w:rPr>
                              <w:fldChar w:fldCharType="separate"/>
                            </w:r>
                            <w:r w:rsidRPr="00FE1E6C">
                              <w:rPr>
                                <w:noProof/>
                                <w:sz w:val="16"/>
                                <w:szCs w:val="16"/>
                              </w:rPr>
                              <w:t>5</w:t>
                            </w:r>
                            <w:r w:rsidRPr="00FE1E6C">
                              <w:rPr>
                                <w:sz w:val="16"/>
                                <w:szCs w:val="16"/>
                              </w:rPr>
                              <w:fldChar w:fldCharType="end"/>
                            </w:r>
                            <w:r w:rsidRPr="00FE1E6C">
                              <w:rPr>
                                <w:sz w:val="16"/>
                                <w:szCs w:val="16"/>
                              </w:rPr>
                              <w:t>: Activity Report Apps using Big Data Analytics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7" o:spid="_x0000_s1026" type="#_x0000_t202" style="position:absolute;left:0;text-align:left;margin-left:-234.15pt;margin-top:165.25pt;width:180.6pt;height:3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" stroked="f">
                <v:textbox style="mso-fit-shape-to-text:t" inset="0,0,0,0">
                  <w:txbxContent>
                    <w:p w14:paraId="7087A748" w14:textId="25610ACA" w:rsidR="00D32863" w:rsidRPr="00FE1E6C" w:rsidRDefault="00D32863" w:rsidP="00FE1E6C">
                      <w:pPr>
                        <w:pStyle w:val="Caption"/>
                        <w:rPr>
                          <w:rFonts w:eastAsia="Times New Roman" w:cs="Times New Roman"/>
                          <w:noProof/>
                          <w:sz w:val="16"/>
                          <w:szCs w:val="16"/>
                          <w:lang w:eastAsia="en-US"/>
                        </w:rPr>
                      </w:pPr>
                      <w:r w:rsidRPr="00FE1E6C">
                        <w:rPr>
                          <w:sz w:val="16"/>
                          <w:szCs w:val="16"/>
                        </w:rPr>
                        <w:t xml:space="preserve">Figure </w:t>
                      </w:r>
                      <w:r w:rsidRPr="00FE1E6C">
                        <w:rPr>
                          <w:sz w:val="16"/>
                          <w:szCs w:val="16"/>
                        </w:rPr>
                        <w:fldChar w:fldCharType="begin"/>
                      </w:r>
                      <w:r w:rsidRPr="00FE1E6C">
                        <w:rPr>
                          <w:sz w:val="16"/>
                          <w:szCs w:val="16"/>
                        </w:rPr>
                        <w:instrText xml:space="preserve"> SEQ Figure \* ARABIC </w:instrText>
                      </w:r>
                      <w:r w:rsidRPr="00FE1E6C">
                        <w:rPr>
                          <w:sz w:val="16"/>
                          <w:szCs w:val="16"/>
                        </w:rPr>
                        <w:fldChar w:fldCharType="separate"/>
                      </w:r>
                      <w:r w:rsidRPr="00FE1E6C">
                        <w:rPr>
                          <w:noProof/>
                          <w:sz w:val="16"/>
                          <w:szCs w:val="16"/>
                        </w:rPr>
                        <w:t>5</w:t>
                      </w:r>
                      <w:r w:rsidRPr="00FE1E6C">
                        <w:rPr>
                          <w:sz w:val="16"/>
                          <w:szCs w:val="16"/>
                        </w:rPr>
                        <w:fldChar w:fldCharType="end"/>
                      </w:r>
                      <w:r w:rsidRPr="00FE1E6C">
                        <w:rPr>
                          <w:sz w:val="16"/>
                          <w:szCs w:val="16"/>
                        </w:rPr>
                        <w:t>: Activity Report Apps using Big Data Analytics Services</w:t>
                      </w:r>
                    </w:p>
                  </w:txbxContent>
                </v:textbox>
                <w10:wrap type="through"/>
              </v:shape>
            </w:pict>
          </mc:Fallback>
        </mc:AlternateContent>
      </w:r>
      <w:r w:rsidR="009B6563">
        <w:rPr>
          <w:rFonts w:eastAsia="Times New Roman"/>
          <w:noProof/>
          <w:lang w:eastAsia="en-US"/>
        </w:rPr>
        <w:drawing>
          <wp:anchor distT="0" distB="0" distL="114300" distR="114300" simplePos="0" relativeHeight="251658240" behindDoc="0" locked="0" layoutInCell="1" allowOverlap="1" wp14:anchorId="560B56C6" wp14:editId="37430C5D">
            <wp:simplePos x="0" y="0"/>
            <wp:positionH relativeFrom="column">
              <wp:posOffset>-2974340</wp:posOffset>
            </wp:positionH>
            <wp:positionV relativeFrom="paragraph">
              <wp:posOffset>601980</wp:posOffset>
            </wp:positionV>
            <wp:extent cx="2293620" cy="143954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8 at 11.12.06 AM.png"/>
                    <pic:cNvPicPr/>
                  </pic:nvPicPr>
                  <pic:blipFill>
                    <a:blip r:embed="rId10">
                      <a:extLst>
                        <a:ext uri="{28A0092B-C50C-407E-A947-70E740481C1C}">
                          <a14:useLocalDpi xmlns:a14="http://schemas.microsoft.com/office/drawing/2010/main" val="0"/>
                        </a:ext>
                      </a:extLst>
                    </a:blip>
                    <a:stretch>
                      <a:fillRect/>
                    </a:stretch>
                  </pic:blipFill>
                  <pic:spPr>
                    <a:xfrm>
                      <a:off x="0" y="0"/>
                      <a:ext cx="2293620" cy="1439545"/>
                    </a:xfrm>
                    <a:prstGeom prst="rect">
                      <a:avLst/>
                    </a:prstGeom>
                  </pic:spPr>
                </pic:pic>
              </a:graphicData>
            </a:graphic>
            <wp14:sizeRelH relativeFrom="page">
              <wp14:pctWidth>0</wp14:pctWidth>
            </wp14:sizeRelH>
            <wp14:sizeRelV relativeFrom="page">
              <wp14:pctHeight>0</wp14:pctHeight>
            </wp14:sizeRelV>
          </wp:anchor>
        </w:drawing>
      </w:r>
      <w:r w:rsidR="009B6563">
        <w:rPr>
          <w:rFonts w:eastAsia="Times New Roman"/>
          <w:noProof/>
          <w:lang w:eastAsia="en-US"/>
        </w:rPr>
        <w:drawing>
          <wp:inline distT="0" distB="0" distL="0" distR="0" wp14:anchorId="00568CE4" wp14:editId="48F02A28">
            <wp:extent cx="2919046" cy="850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2919715" cy="851095"/>
                    </a:xfrm>
                    <a:prstGeom prst="rect">
                      <a:avLst/>
                    </a:prstGeom>
                  </pic:spPr>
                </pic:pic>
              </a:graphicData>
            </a:graphic>
          </wp:inline>
        </w:drawing>
      </w:r>
    </w:p>
    <w:p w14:paraId="2332B424" w14:textId="22CA71B3" w:rsidR="00D32863" w:rsidRDefault="00D32863" w:rsidP="00995440">
      <w:pPr>
        <w:pStyle w:val="Caption"/>
        <w:rPr>
          <w:sz w:val="16"/>
          <w:szCs w:val="16"/>
        </w:rPr>
      </w:pPr>
      <w:r>
        <w:rPr>
          <w:noProof/>
          <w:lang w:eastAsia="en-US"/>
        </w:rPr>
        <w:drawing>
          <wp:inline distT="0" distB="0" distL="0" distR="0" wp14:anchorId="4B789CCB" wp14:editId="6D23FD7F">
            <wp:extent cx="2877987" cy="71041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2881706" cy="711336"/>
                    </a:xfrm>
                    <a:prstGeom prst="rect">
                      <a:avLst/>
                    </a:prstGeom>
                  </pic:spPr>
                </pic:pic>
              </a:graphicData>
            </a:graphic>
          </wp:inline>
        </w:drawing>
      </w:r>
    </w:p>
    <w:p w14:paraId="7E104F6E" w14:textId="5B08B780" w:rsidR="008554CA" w:rsidRPr="00D32863" w:rsidRDefault="00995440" w:rsidP="00D32863">
      <w:pPr>
        <w:pStyle w:val="Caption"/>
        <w:rPr>
          <w:sz w:val="16"/>
          <w:szCs w:val="16"/>
        </w:rPr>
      </w:pPr>
      <w:r w:rsidRPr="00995440">
        <w:rPr>
          <w:sz w:val="16"/>
          <w:szCs w:val="16"/>
        </w:rPr>
        <w:t xml:space="preserve">Figure </w:t>
      </w:r>
      <w:r w:rsidRPr="00995440">
        <w:rPr>
          <w:sz w:val="16"/>
          <w:szCs w:val="16"/>
        </w:rPr>
        <w:fldChar w:fldCharType="begin"/>
      </w:r>
      <w:r w:rsidRPr="00995440">
        <w:rPr>
          <w:sz w:val="16"/>
          <w:szCs w:val="16"/>
        </w:rPr>
        <w:instrText xml:space="preserve"> SEQ Figure \* ARABIC </w:instrText>
      </w:r>
      <w:r w:rsidRPr="00995440">
        <w:rPr>
          <w:sz w:val="16"/>
          <w:szCs w:val="16"/>
        </w:rPr>
        <w:fldChar w:fldCharType="separate"/>
      </w:r>
      <w:r w:rsidR="00DE42EA">
        <w:rPr>
          <w:noProof/>
          <w:sz w:val="16"/>
          <w:szCs w:val="16"/>
        </w:rPr>
        <w:t>6</w:t>
      </w:r>
      <w:r w:rsidRPr="00995440">
        <w:rPr>
          <w:sz w:val="16"/>
          <w:szCs w:val="16"/>
        </w:rPr>
        <w:fldChar w:fldCharType="end"/>
      </w:r>
      <w:proofErr w:type="gramStart"/>
      <w:r>
        <w:rPr>
          <w:sz w:val="16"/>
          <w:szCs w:val="16"/>
        </w:rPr>
        <w:t xml:space="preserve"> :</w:t>
      </w:r>
      <w:r w:rsidR="00D32863">
        <w:rPr>
          <w:sz w:val="16"/>
          <w:szCs w:val="16"/>
        </w:rPr>
        <w:t>a</w:t>
      </w:r>
      <w:proofErr w:type="gramEnd"/>
      <w:r w:rsidR="00D32863">
        <w:rPr>
          <w:sz w:val="16"/>
          <w:szCs w:val="16"/>
        </w:rPr>
        <w:t>)</w:t>
      </w:r>
      <w:r>
        <w:rPr>
          <w:sz w:val="16"/>
          <w:szCs w:val="16"/>
        </w:rPr>
        <w:t xml:space="preserve"> Classification of Data</w:t>
      </w:r>
      <w:r w:rsidR="00D32863">
        <w:rPr>
          <w:sz w:val="16"/>
          <w:szCs w:val="16"/>
        </w:rPr>
        <w:t xml:space="preserve"> b) Method Performance</w:t>
      </w:r>
    </w:p>
    <w:p w14:paraId="27F0BFD5" w14:textId="4B7E5A4E" w:rsidR="00122B18" w:rsidRDefault="00122B18" w:rsidP="00B06707">
      <w:pPr>
        <w:pStyle w:val="Heading1"/>
        <w:numPr>
          <w:ilvl w:val="0"/>
          <w:numId w:val="0"/>
        </w:numPr>
      </w:pPr>
      <w:r>
        <w:t>References</w:t>
      </w:r>
    </w:p>
    <w:p w14:paraId="198C813C" w14:textId="28CF9269" w:rsidR="00B06707" w:rsidRPr="00B06707" w:rsidRDefault="00B06707" w:rsidP="00B06707">
      <w:pPr>
        <w:pStyle w:val="BodyText"/>
        <w:ind w:firstLine="0"/>
      </w:pPr>
      <w:r w:rsidRPr="00B06707">
        <w:t>[1</w:t>
      </w:r>
      <w:proofErr w:type="gramStart"/>
      <w:r w:rsidRPr="00B06707">
        <w:t xml:space="preserve">] </w:t>
      </w:r>
      <w:r>
        <w:t xml:space="preserve"> </w:t>
      </w:r>
      <w:r w:rsidRPr="00B06707">
        <w:t>F</w:t>
      </w:r>
      <w:proofErr w:type="gramEnd"/>
      <w:r w:rsidRPr="00B06707">
        <w:t xml:space="preserve">. </w:t>
      </w:r>
      <w:proofErr w:type="spellStart"/>
      <w:r w:rsidRPr="00B06707">
        <w:t>Bevilacqua</w:t>
      </w:r>
      <w:proofErr w:type="spellEnd"/>
      <w:r w:rsidRPr="00B06707">
        <w:t xml:space="preserve">, R. Muller, and N. Schnell. </w:t>
      </w:r>
      <w:proofErr w:type="spellStart"/>
      <w:r w:rsidRPr="00B06707">
        <w:t>MnM</w:t>
      </w:r>
      <w:proofErr w:type="spellEnd"/>
      <w:r w:rsidRPr="00B06707">
        <w:t>: a</w:t>
      </w:r>
    </w:p>
    <w:p w14:paraId="63FD92C4" w14:textId="11F4551A" w:rsidR="00B06707" w:rsidRDefault="00B06707" w:rsidP="00B06707">
      <w:pPr>
        <w:pStyle w:val="BodyText"/>
        <w:ind w:firstLine="0"/>
      </w:pPr>
      <w:r>
        <w:t xml:space="preserve">       </w:t>
      </w:r>
      <w:proofErr w:type="gramStart"/>
      <w:r w:rsidRPr="00B06707">
        <w:t>Max/MSP mapping toolbox.</w:t>
      </w:r>
      <w:proofErr w:type="gramEnd"/>
      <w:r w:rsidRPr="00B06707">
        <w:t xml:space="preserve"> In Proceedings of the 2005</w:t>
      </w:r>
      <w:bookmarkStart w:id="0" w:name="_GoBack"/>
      <w:bookmarkEnd w:id="0"/>
    </w:p>
    <w:p w14:paraId="0A915908" w14:textId="10A9FA8C" w:rsidR="00B06707" w:rsidRDefault="00B06707" w:rsidP="00B06707">
      <w:pPr>
        <w:pStyle w:val="BodyText"/>
        <w:ind w:firstLine="0"/>
      </w:pPr>
      <w:r>
        <w:t>[</w:t>
      </w:r>
      <w:proofErr w:type="gramStart"/>
      <w:r>
        <w:t>2]</w:t>
      </w:r>
      <w:r w:rsidRPr="00B06707">
        <w:t>http</w:t>
      </w:r>
      <w:proofErr w:type="gramEnd"/>
      <w:r w:rsidRPr="00B06707">
        <w:t>://processors.wiki.ti.com/index.php/SensorTag_User_Guide</w:t>
      </w:r>
    </w:p>
    <w:p w14:paraId="6A5A421F" w14:textId="77777777" w:rsidR="00B06707" w:rsidRPr="00B06707" w:rsidRDefault="00B06707" w:rsidP="00B06707">
      <w:pPr>
        <w:pStyle w:val="BodyText"/>
        <w:ind w:firstLine="0"/>
      </w:pPr>
    </w:p>
    <w:p w14:paraId="68A91F0E" w14:textId="77777777" w:rsidR="00B06707" w:rsidRPr="00B06707" w:rsidRDefault="00B06707" w:rsidP="00B06707">
      <w:pPr>
        <w:pStyle w:val="BodyText"/>
      </w:pPr>
    </w:p>
    <w:p w14:paraId="5BF48D68" w14:textId="7202A610" w:rsidR="00B06707" w:rsidRPr="00B06707" w:rsidRDefault="00B06707" w:rsidP="00B06707">
      <w:pPr>
        <w:pStyle w:val="BodyText"/>
        <w:ind w:firstLine="0"/>
        <w:sectPr w:rsidR="00B06707" w:rsidRPr="00B06707">
          <w:type w:val="continuous"/>
          <w:pgSz w:w="11906" w:h="16838"/>
          <w:pgMar w:top="1080" w:right="737" w:bottom="2432" w:left="737" w:header="720" w:footer="720" w:gutter="0"/>
          <w:cols w:num="2" w:space="360"/>
          <w:docGrid w:linePitch="360"/>
        </w:sectPr>
      </w:pPr>
      <w:r w:rsidRPr="00B06707">
        <w:t xml:space="preserve"> </w:t>
      </w:r>
    </w:p>
    <w:p w14:paraId="59FC0D05" w14:textId="77777777" w:rsidR="00122B18" w:rsidRPr="00B06707" w:rsidRDefault="00122B18" w:rsidP="00B06707"/>
    <w:sectPr w:rsidR="00122B18" w:rsidRPr="00B06707">
      <w:type w:val="continuous"/>
      <w:pgSz w:w="11906" w:h="16838"/>
      <w:pgMar w:top="1080" w:right="737" w:bottom="2432" w:left="73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SimSun">
    <w:altName w:val="ËÎÌå"/>
    <w:charset w:val="86"/>
    <w:family w:val="auto"/>
    <w:pitch w:val="variable"/>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jaVu Sans">
    <w:charset w:val="80"/>
    <w:family w:val="auto"/>
    <w:pitch w:val="variable"/>
  </w:font>
  <w:font w:name="Lohit Hindi">
    <w:altName w:val="MS Mincho"/>
    <w:charset w:val="80"/>
    <w:family w:val="auto"/>
    <w:pitch w:val="variable"/>
    <w:sig w:usb0="00000001" w:usb1="08070000" w:usb2="00000010" w:usb3="00000000" w:csb0="00020000" w:csb1="00000000"/>
  </w:font>
  <w:font w:name="MS Mincho">
    <w:altName w:val="ＭＳ 明朝"/>
    <w:charset w:val="80"/>
    <w:family w:val="modern"/>
    <w:pitch w:val="default"/>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5">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764"/>
    <w:rsid w:val="00014E9D"/>
    <w:rsid w:val="00050C4D"/>
    <w:rsid w:val="000B1B96"/>
    <w:rsid w:val="00122B18"/>
    <w:rsid w:val="00123D9F"/>
    <w:rsid w:val="001319B0"/>
    <w:rsid w:val="001357DA"/>
    <w:rsid w:val="001E5CBF"/>
    <w:rsid w:val="002B6D85"/>
    <w:rsid w:val="002C65DD"/>
    <w:rsid w:val="002E36E7"/>
    <w:rsid w:val="00325709"/>
    <w:rsid w:val="003958B8"/>
    <w:rsid w:val="003971FA"/>
    <w:rsid w:val="003A037E"/>
    <w:rsid w:val="004C4A17"/>
    <w:rsid w:val="004E7472"/>
    <w:rsid w:val="0051344C"/>
    <w:rsid w:val="00603C9A"/>
    <w:rsid w:val="0063568E"/>
    <w:rsid w:val="00653D7C"/>
    <w:rsid w:val="006B41EB"/>
    <w:rsid w:val="006C3283"/>
    <w:rsid w:val="006F230C"/>
    <w:rsid w:val="007A24C1"/>
    <w:rsid w:val="0081064F"/>
    <w:rsid w:val="0081466F"/>
    <w:rsid w:val="008554CA"/>
    <w:rsid w:val="0087185F"/>
    <w:rsid w:val="008A2EEC"/>
    <w:rsid w:val="008A50EC"/>
    <w:rsid w:val="008C3383"/>
    <w:rsid w:val="00915764"/>
    <w:rsid w:val="009879B3"/>
    <w:rsid w:val="00995440"/>
    <w:rsid w:val="009B6563"/>
    <w:rsid w:val="009C5221"/>
    <w:rsid w:val="00A00303"/>
    <w:rsid w:val="00A61136"/>
    <w:rsid w:val="00A72617"/>
    <w:rsid w:val="00A906DB"/>
    <w:rsid w:val="00B06707"/>
    <w:rsid w:val="00B547B5"/>
    <w:rsid w:val="00B932D0"/>
    <w:rsid w:val="00BB5B1F"/>
    <w:rsid w:val="00C0155A"/>
    <w:rsid w:val="00C15A1F"/>
    <w:rsid w:val="00C461C6"/>
    <w:rsid w:val="00C7044C"/>
    <w:rsid w:val="00C704B4"/>
    <w:rsid w:val="00D32863"/>
    <w:rsid w:val="00DA1593"/>
    <w:rsid w:val="00DA5229"/>
    <w:rsid w:val="00DD1CC9"/>
    <w:rsid w:val="00DD77B8"/>
    <w:rsid w:val="00DE42EA"/>
    <w:rsid w:val="00E367A2"/>
    <w:rsid w:val="00ED6A68"/>
    <w:rsid w:val="00EE2D9F"/>
    <w:rsid w:val="00F16814"/>
    <w:rsid w:val="00FE1E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576144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BodyText"/>
    <w:qFormat/>
    <w:pPr>
      <w:keepNext/>
      <w:keepLines/>
      <w:numPr>
        <w:numId w:val="1"/>
      </w:numPr>
      <w:tabs>
        <w:tab w:val="left" w:pos="216"/>
        <w:tab w:val="left" w:pos="283"/>
        <w:tab w:val="left" w:pos="340"/>
        <w:tab w:val="left" w:pos="397"/>
      </w:tabs>
      <w:spacing w:before="160" w:after="80"/>
      <w:outlineLvl w:val="0"/>
    </w:pPr>
    <w:rPr>
      <w:smallCaps/>
      <w:lang w:val="en-US" w:eastAsia="en-US"/>
    </w:rPr>
  </w:style>
  <w:style w:type="paragraph" w:styleId="Heading2">
    <w:name w:val="heading 2"/>
    <w:basedOn w:val="Normal"/>
    <w:next w:val="BodyText"/>
    <w:qFormat/>
    <w:pPr>
      <w:keepNext/>
      <w:keepLines/>
      <w:numPr>
        <w:ilvl w:val="1"/>
        <w:numId w:val="1"/>
      </w:numPr>
      <w:spacing w:before="120" w:after="60"/>
      <w:jc w:val="left"/>
      <w:outlineLvl w:val="1"/>
    </w:pPr>
    <w:rPr>
      <w:i/>
      <w:iCs/>
      <w:lang w:val="en-US" w:eastAsia="en-US"/>
    </w:rPr>
  </w:style>
  <w:style w:type="paragraph" w:styleId="Heading3">
    <w:name w:val="heading 3"/>
    <w:basedOn w:val="Normal"/>
    <w:next w:val="BodyText"/>
    <w:qFormat/>
    <w:pPr>
      <w:numPr>
        <w:ilvl w:val="2"/>
        <w:numId w:val="1"/>
      </w:numPr>
      <w:tabs>
        <w:tab w:val="left" w:pos="540"/>
      </w:tabs>
      <w:spacing w:line="240" w:lineRule="exact"/>
      <w:jc w:val="both"/>
      <w:outlineLvl w:val="2"/>
    </w:pPr>
    <w:rPr>
      <w:i/>
      <w:iCs/>
      <w:lang w:val="en-US" w:eastAsia="en-US"/>
    </w:rPr>
  </w:style>
  <w:style w:type="paragraph" w:styleId="Heading4">
    <w:name w:val="heading 4"/>
    <w:basedOn w:val="Normal"/>
    <w:next w:val="BodyText"/>
    <w:qFormat/>
    <w:pPr>
      <w:numPr>
        <w:ilvl w:val="3"/>
        <w:numId w:val="1"/>
      </w:numPr>
      <w:tabs>
        <w:tab w:val="left" w:pos="720"/>
      </w:tabs>
      <w:spacing w:before="40" w:after="40"/>
      <w:jc w:val="both"/>
      <w:outlineLvl w:val="3"/>
    </w:pPr>
    <w:rPr>
      <w:i/>
      <w:iCs/>
      <w:lang w:val="en-US" w:eastAsia="en-US"/>
    </w:rPr>
  </w:style>
  <w:style w:type="paragraph" w:styleId="Heading5">
    <w:name w:val="heading 5"/>
    <w:basedOn w:val="Normal"/>
    <w:next w:val="BodyText"/>
    <w:qFormat/>
    <w:pPr>
      <w:tabs>
        <w:tab w:val="left" w:pos="360"/>
      </w:tabs>
      <w:spacing w:before="160" w:after="80"/>
      <w:outlineLvl w:val="4"/>
    </w:pPr>
    <w:rPr>
      <w:smallCaps/>
      <w:lang w:val="en-US" w:eastAsia="en-US"/>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8Num7z0">
    <w:name w:val="WW8Num7z0"/>
    <w:rPr>
      <w:rFonts w:ascii="Times New Roman" w:hAnsi="Times New Roman" w:cs="Times New Roman"/>
      <w:b w:val="0"/>
      <w:bCs w:val="0"/>
      <w:i w:val="0"/>
      <w:iCs w:val="0"/>
      <w:color w:val="auto"/>
      <w:sz w:val="16"/>
      <w:szCs w:val="16"/>
    </w:rPr>
  </w:style>
  <w:style w:type="character" w:styleId="DefaultParagraphFont0">
    <w:name w:val="Default Paragraph Font"/>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link w:val="BodyTextChar"/>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lang w:eastAsia="en-US"/>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rPr>
      <w:rFonts w:eastAsia="SimSun"/>
      <w:sz w:val="16"/>
      <w:szCs w:val="16"/>
      <w:lang w:eastAsia="en-US"/>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lang w:eastAsia="en-US"/>
    </w:rPr>
  </w:style>
  <w:style w:type="paragraph" w:customStyle="1" w:styleId="papersubtitle">
    <w:name w:val="paper subtitle"/>
    <w:pPr>
      <w:suppressAutoHyphens/>
      <w:spacing w:after="120"/>
      <w:jc w:val="center"/>
    </w:pPr>
    <w:rPr>
      <w:rFonts w:eastAsia="MS Mincho"/>
      <w:sz w:val="28"/>
      <w:szCs w:val="28"/>
      <w:lang w:eastAsia="en-US"/>
    </w:rPr>
  </w:style>
  <w:style w:type="paragraph" w:customStyle="1" w:styleId="papertitle">
    <w:name w:val="paper title"/>
    <w:pPr>
      <w:suppressAutoHyphens/>
      <w:spacing w:after="120"/>
      <w:jc w:val="center"/>
    </w:pPr>
    <w:rPr>
      <w:rFonts w:eastAsia="MS Mincho"/>
      <w:sz w:val="48"/>
      <w:szCs w:val="48"/>
      <w:lang w:eastAsia="en-US"/>
    </w:rPr>
  </w:style>
  <w:style w:type="paragraph" w:customStyle="1" w:styleId="references">
    <w:name w:val="references"/>
    <w:pPr>
      <w:numPr>
        <w:numId w:val="4"/>
      </w:numPr>
      <w:suppressAutoHyphens/>
      <w:spacing w:after="50" w:line="180" w:lineRule="atLeast"/>
      <w:jc w:val="both"/>
    </w:pPr>
    <w:rPr>
      <w:rFonts w:eastAsia="MS Mincho"/>
      <w:sz w:val="18"/>
      <w:szCs w:val="16"/>
      <w:lang w:eastAsia="en-US"/>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lang w:eastAsia="en-US"/>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lang w:eastAsia="en-US"/>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character" w:styleId="Hyperlink">
    <w:name w:val="Hyperlink"/>
    <w:basedOn w:val="DefaultParagraphFont"/>
    <w:uiPriority w:val="99"/>
    <w:unhideWhenUsed/>
    <w:rsid w:val="001357DA"/>
    <w:rPr>
      <w:color w:val="0000FF" w:themeColor="hyperlink"/>
      <w:u w:val="single"/>
    </w:rPr>
  </w:style>
  <w:style w:type="character" w:customStyle="1" w:styleId="BodyTextChar">
    <w:name w:val="Body Text Char"/>
    <w:link w:val="BodyText"/>
    <w:rsid w:val="001357DA"/>
    <w:rPr>
      <w:rFonts w:eastAsia="SimSun"/>
      <w:spacing w:val="-1"/>
      <w:lang w:eastAsia="zh-CN"/>
    </w:rPr>
  </w:style>
  <w:style w:type="paragraph" w:styleId="BalloonText">
    <w:name w:val="Balloon Text"/>
    <w:basedOn w:val="Normal"/>
    <w:link w:val="BalloonTextChar"/>
    <w:uiPriority w:val="99"/>
    <w:semiHidden/>
    <w:unhideWhenUsed/>
    <w:rsid w:val="00ED6A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6A68"/>
    <w:rPr>
      <w:rFonts w:ascii="Lucida Grande" w:eastAsia="SimSun" w:hAnsi="Lucida Grande" w:cs="Lucida Grande"/>
      <w:sz w:val="18"/>
      <w:szCs w:val="18"/>
      <w:lang w:eastAsia="zh-CN"/>
    </w:rPr>
  </w:style>
  <w:style w:type="paragraph" w:styleId="ListParagraph">
    <w:name w:val="List Paragraph"/>
    <w:basedOn w:val="Normal"/>
    <w:uiPriority w:val="34"/>
    <w:qFormat/>
    <w:rsid w:val="008554C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BodyText"/>
    <w:qFormat/>
    <w:pPr>
      <w:keepNext/>
      <w:keepLines/>
      <w:numPr>
        <w:numId w:val="1"/>
      </w:numPr>
      <w:tabs>
        <w:tab w:val="left" w:pos="216"/>
        <w:tab w:val="left" w:pos="283"/>
        <w:tab w:val="left" w:pos="340"/>
        <w:tab w:val="left" w:pos="397"/>
      </w:tabs>
      <w:spacing w:before="160" w:after="80"/>
      <w:outlineLvl w:val="0"/>
    </w:pPr>
    <w:rPr>
      <w:smallCaps/>
      <w:lang w:val="en-US" w:eastAsia="en-US"/>
    </w:rPr>
  </w:style>
  <w:style w:type="paragraph" w:styleId="Heading2">
    <w:name w:val="heading 2"/>
    <w:basedOn w:val="Normal"/>
    <w:next w:val="BodyText"/>
    <w:qFormat/>
    <w:pPr>
      <w:keepNext/>
      <w:keepLines/>
      <w:numPr>
        <w:ilvl w:val="1"/>
        <w:numId w:val="1"/>
      </w:numPr>
      <w:spacing w:before="120" w:after="60"/>
      <w:jc w:val="left"/>
      <w:outlineLvl w:val="1"/>
    </w:pPr>
    <w:rPr>
      <w:i/>
      <w:iCs/>
      <w:lang w:val="en-US" w:eastAsia="en-US"/>
    </w:rPr>
  </w:style>
  <w:style w:type="paragraph" w:styleId="Heading3">
    <w:name w:val="heading 3"/>
    <w:basedOn w:val="Normal"/>
    <w:next w:val="BodyText"/>
    <w:qFormat/>
    <w:pPr>
      <w:numPr>
        <w:ilvl w:val="2"/>
        <w:numId w:val="1"/>
      </w:numPr>
      <w:tabs>
        <w:tab w:val="left" w:pos="540"/>
      </w:tabs>
      <w:spacing w:line="240" w:lineRule="exact"/>
      <w:jc w:val="both"/>
      <w:outlineLvl w:val="2"/>
    </w:pPr>
    <w:rPr>
      <w:i/>
      <w:iCs/>
      <w:lang w:val="en-US" w:eastAsia="en-US"/>
    </w:rPr>
  </w:style>
  <w:style w:type="paragraph" w:styleId="Heading4">
    <w:name w:val="heading 4"/>
    <w:basedOn w:val="Normal"/>
    <w:next w:val="BodyText"/>
    <w:qFormat/>
    <w:pPr>
      <w:numPr>
        <w:ilvl w:val="3"/>
        <w:numId w:val="1"/>
      </w:numPr>
      <w:tabs>
        <w:tab w:val="left" w:pos="720"/>
      </w:tabs>
      <w:spacing w:before="40" w:after="40"/>
      <w:jc w:val="both"/>
      <w:outlineLvl w:val="3"/>
    </w:pPr>
    <w:rPr>
      <w:i/>
      <w:iCs/>
      <w:lang w:val="en-US" w:eastAsia="en-US"/>
    </w:rPr>
  </w:style>
  <w:style w:type="paragraph" w:styleId="Heading5">
    <w:name w:val="heading 5"/>
    <w:basedOn w:val="Normal"/>
    <w:next w:val="BodyText"/>
    <w:qFormat/>
    <w:pPr>
      <w:tabs>
        <w:tab w:val="left" w:pos="360"/>
      </w:tabs>
      <w:spacing w:before="160" w:after="80"/>
      <w:outlineLvl w:val="4"/>
    </w:pPr>
    <w:rPr>
      <w:smallCaps/>
      <w:lang w:val="en-US" w:eastAsia="en-US"/>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8Num7z0">
    <w:name w:val="WW8Num7z0"/>
    <w:rPr>
      <w:rFonts w:ascii="Times New Roman" w:hAnsi="Times New Roman" w:cs="Times New Roman"/>
      <w:b w:val="0"/>
      <w:bCs w:val="0"/>
      <w:i w:val="0"/>
      <w:iCs w:val="0"/>
      <w:color w:val="auto"/>
      <w:sz w:val="16"/>
      <w:szCs w:val="16"/>
    </w:rPr>
  </w:style>
  <w:style w:type="character" w:styleId="DefaultParagraphFont0">
    <w:name w:val="Default Paragraph Font"/>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link w:val="BodyTextChar"/>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lang w:eastAsia="en-US"/>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rPr>
      <w:rFonts w:eastAsia="SimSun"/>
      <w:sz w:val="16"/>
      <w:szCs w:val="16"/>
      <w:lang w:eastAsia="en-US"/>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lang w:eastAsia="en-US"/>
    </w:rPr>
  </w:style>
  <w:style w:type="paragraph" w:customStyle="1" w:styleId="papersubtitle">
    <w:name w:val="paper subtitle"/>
    <w:pPr>
      <w:suppressAutoHyphens/>
      <w:spacing w:after="120"/>
      <w:jc w:val="center"/>
    </w:pPr>
    <w:rPr>
      <w:rFonts w:eastAsia="MS Mincho"/>
      <w:sz w:val="28"/>
      <w:szCs w:val="28"/>
      <w:lang w:eastAsia="en-US"/>
    </w:rPr>
  </w:style>
  <w:style w:type="paragraph" w:customStyle="1" w:styleId="papertitle">
    <w:name w:val="paper title"/>
    <w:pPr>
      <w:suppressAutoHyphens/>
      <w:spacing w:after="120"/>
      <w:jc w:val="center"/>
    </w:pPr>
    <w:rPr>
      <w:rFonts w:eastAsia="MS Mincho"/>
      <w:sz w:val="48"/>
      <w:szCs w:val="48"/>
      <w:lang w:eastAsia="en-US"/>
    </w:rPr>
  </w:style>
  <w:style w:type="paragraph" w:customStyle="1" w:styleId="references">
    <w:name w:val="references"/>
    <w:pPr>
      <w:numPr>
        <w:numId w:val="4"/>
      </w:numPr>
      <w:suppressAutoHyphens/>
      <w:spacing w:after="50" w:line="180" w:lineRule="atLeast"/>
      <w:jc w:val="both"/>
    </w:pPr>
    <w:rPr>
      <w:rFonts w:eastAsia="MS Mincho"/>
      <w:sz w:val="18"/>
      <w:szCs w:val="16"/>
      <w:lang w:eastAsia="en-US"/>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lang w:eastAsia="en-US"/>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lang w:eastAsia="en-US"/>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character" w:styleId="Hyperlink">
    <w:name w:val="Hyperlink"/>
    <w:basedOn w:val="DefaultParagraphFont"/>
    <w:uiPriority w:val="99"/>
    <w:unhideWhenUsed/>
    <w:rsid w:val="001357DA"/>
    <w:rPr>
      <w:color w:val="0000FF" w:themeColor="hyperlink"/>
      <w:u w:val="single"/>
    </w:rPr>
  </w:style>
  <w:style w:type="character" w:customStyle="1" w:styleId="BodyTextChar">
    <w:name w:val="Body Text Char"/>
    <w:link w:val="BodyText"/>
    <w:rsid w:val="001357DA"/>
    <w:rPr>
      <w:rFonts w:eastAsia="SimSun"/>
      <w:spacing w:val="-1"/>
      <w:lang w:eastAsia="zh-CN"/>
    </w:rPr>
  </w:style>
  <w:style w:type="paragraph" w:styleId="BalloonText">
    <w:name w:val="Balloon Text"/>
    <w:basedOn w:val="Normal"/>
    <w:link w:val="BalloonTextChar"/>
    <w:uiPriority w:val="99"/>
    <w:semiHidden/>
    <w:unhideWhenUsed/>
    <w:rsid w:val="00ED6A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6A68"/>
    <w:rPr>
      <w:rFonts w:ascii="Lucida Grande" w:eastAsia="SimSun" w:hAnsi="Lucida Grande" w:cs="Lucida Grande"/>
      <w:sz w:val="18"/>
      <w:szCs w:val="18"/>
      <w:lang w:eastAsia="zh-CN"/>
    </w:rPr>
  </w:style>
  <w:style w:type="paragraph" w:styleId="ListParagraph">
    <w:name w:val="List Paragraph"/>
    <w:basedOn w:val="Normal"/>
    <w:uiPriority w:val="34"/>
    <w:qFormat/>
    <w:rsid w:val="008554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7031143">
      <w:bodyDiv w:val="1"/>
      <w:marLeft w:val="0"/>
      <w:marRight w:val="0"/>
      <w:marTop w:val="0"/>
      <w:marBottom w:val="0"/>
      <w:divBdr>
        <w:top w:val="none" w:sz="0" w:space="0" w:color="auto"/>
        <w:left w:val="none" w:sz="0" w:space="0" w:color="auto"/>
        <w:bottom w:val="none" w:sz="0" w:space="0" w:color="auto"/>
        <w:right w:val="none" w:sz="0" w:space="0" w:color="auto"/>
      </w:divBdr>
    </w:div>
    <w:div w:id="912278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937</Words>
  <Characters>5346</Characters>
  <Application>Microsoft Macintosh Word</Application>
  <DocSecurity>0</DocSecurity>
  <Lines>44</Lines>
  <Paragraphs>12</Paragraphs>
  <ScaleCrop>false</ScaleCrop>
  <Company/>
  <LinksUpToDate>false</LinksUpToDate>
  <CharactersWithSpaces>6271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jagadish</cp:lastModifiedBy>
  <cp:revision>2</cp:revision>
  <dcterms:created xsi:type="dcterms:W3CDTF">2014-07-28T16:39:00Z</dcterms:created>
  <dcterms:modified xsi:type="dcterms:W3CDTF">2014-07-28T16:39:00Z</dcterms:modified>
</cp:coreProperties>
</file>